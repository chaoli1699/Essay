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7D349E">
      <w:pPr>
        <w:rPr>
          <w:rStyle w:val="1Char"/>
          <w:rFonts w:hint="eastAsia"/>
        </w:rPr>
      </w:pPr>
      <w:bookmarkStart w:id="0" w:name="_GoBack"/>
      <w:bookmarkEnd w:id="0"/>
    </w:p>
    <w:p w:rsidR="00000000" w:rsidRDefault="007D349E">
      <w:pPr>
        <w:rPr>
          <w:rStyle w:val="1Char"/>
          <w:rFonts w:hint="eastAsia"/>
        </w:rPr>
      </w:pPr>
    </w:p>
    <w:p w:rsidR="00000000" w:rsidRDefault="007D349E">
      <w:pPr>
        <w:jc w:val="center"/>
        <w:rPr>
          <w:rStyle w:val="1Char"/>
          <w:rFonts w:hint="eastAsia"/>
        </w:rPr>
      </w:pPr>
    </w:p>
    <w:p w:rsidR="00000000" w:rsidRDefault="007D349E">
      <w:pPr>
        <w:jc w:val="center"/>
        <w:rPr>
          <w:rStyle w:val="1Char"/>
          <w:rFonts w:ascii="微软雅黑" w:eastAsia="微软雅黑" w:hAnsi="微软雅黑" w:hint="eastAsia"/>
          <w:sz w:val="48"/>
        </w:rPr>
      </w:pPr>
      <w:r>
        <w:rPr>
          <w:rStyle w:val="1Char"/>
          <w:rFonts w:ascii="微软雅黑" w:eastAsia="微软雅黑" w:hAnsi="微软雅黑" w:hint="eastAsia"/>
          <w:sz w:val="48"/>
        </w:rPr>
        <w:t>素质拓展</w:t>
      </w:r>
      <w:r>
        <w:rPr>
          <w:rStyle w:val="1Char"/>
          <w:rFonts w:ascii="微软雅黑" w:eastAsia="微软雅黑" w:hAnsi="微软雅黑" w:hint="eastAsia"/>
          <w:sz w:val="48"/>
        </w:rPr>
        <w:t xml:space="preserve">            </w:t>
      </w:r>
    </w:p>
    <w:p w:rsidR="00000000" w:rsidRDefault="007D349E">
      <w:pPr>
        <w:jc w:val="center"/>
        <w:rPr>
          <w:rStyle w:val="1Char"/>
          <w:rFonts w:ascii="微软雅黑" w:eastAsia="微软雅黑" w:hAnsi="微软雅黑" w:hint="eastAsia"/>
          <w:sz w:val="84"/>
        </w:rPr>
      </w:pPr>
      <w:r>
        <w:rPr>
          <w:rStyle w:val="1Char"/>
          <w:rFonts w:ascii="微软雅黑" w:eastAsia="微软雅黑" w:hAnsi="微软雅黑" w:hint="eastAsia"/>
          <w:sz w:val="84"/>
        </w:rPr>
        <w:t>团体游戏大全</w:t>
      </w:r>
      <w:r>
        <w:rPr>
          <w:rStyle w:val="1Char"/>
          <w:rFonts w:ascii="微软雅黑" w:eastAsia="微软雅黑" w:hAnsi="微软雅黑" w:hint="eastAsia"/>
          <w:sz w:val="84"/>
        </w:rPr>
        <w:t xml:space="preserve"> </w:t>
      </w:r>
    </w:p>
    <w:p w:rsidR="00000000" w:rsidRDefault="003B1203">
      <w:pPr>
        <w:wordWrap w:val="0"/>
        <w:jc w:val="right"/>
        <w:rPr>
          <w:rStyle w:val="1Char"/>
          <w:rFonts w:ascii="微软雅黑" w:eastAsia="微软雅黑" w:hAnsi="微软雅黑" w:hint="eastAsia"/>
          <w:sz w:val="84"/>
        </w:rPr>
      </w:pPr>
      <w:r>
        <w:rPr>
          <w:rFonts w:hint="eastAsia"/>
          <w:b/>
          <w:noProof/>
          <w:kern w:val="44"/>
          <w:sz w:val="44"/>
        </w:rPr>
        <w:drawing>
          <wp:anchor distT="0" distB="0" distL="114300" distR="114300" simplePos="0" relativeHeight="251657728" behindDoc="1" locked="0" layoutInCell="1" allowOverlap="1">
            <wp:simplePos x="0" y="0"/>
            <wp:positionH relativeFrom="column">
              <wp:posOffset>767080</wp:posOffset>
            </wp:positionH>
            <wp:positionV relativeFrom="paragraph">
              <wp:posOffset>321310</wp:posOffset>
            </wp:positionV>
            <wp:extent cx="3411220" cy="3409950"/>
            <wp:effectExtent l="0" t="0" r="0" b="0"/>
            <wp:wrapNone/>
            <wp:docPr id="25" name="图片 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122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D349E">
      <w:pPr>
        <w:wordWrap w:val="0"/>
        <w:rPr>
          <w:rStyle w:val="1Char"/>
          <w:rFonts w:ascii="微软雅黑" w:eastAsia="微软雅黑" w:hAnsi="微软雅黑" w:hint="eastAsia"/>
          <w:sz w:val="84"/>
        </w:rPr>
      </w:pPr>
      <w:r>
        <w:rPr>
          <w:rStyle w:val="1Char"/>
          <w:rFonts w:ascii="微软雅黑" w:eastAsia="微软雅黑" w:hAnsi="微软雅黑" w:hint="eastAsia"/>
          <w:sz w:val="84"/>
        </w:rPr>
        <w:t xml:space="preserve">  </w:t>
      </w:r>
    </w:p>
    <w:p w:rsidR="00000000" w:rsidRDefault="007D349E">
      <w:pPr>
        <w:rPr>
          <w:rStyle w:val="1Char"/>
          <w:rFonts w:hint="eastAsia"/>
        </w:rPr>
      </w:pPr>
    </w:p>
    <w:p w:rsidR="00000000" w:rsidRDefault="007D349E">
      <w:pPr>
        <w:rPr>
          <w:rStyle w:val="1Char"/>
          <w:rFonts w:hint="eastAsia"/>
        </w:rPr>
      </w:pPr>
    </w:p>
    <w:p w:rsidR="00000000" w:rsidRDefault="007D349E">
      <w:pPr>
        <w:rPr>
          <w:rStyle w:val="1Char"/>
          <w:rFonts w:hint="eastAsia"/>
        </w:rPr>
      </w:pPr>
    </w:p>
    <w:p w:rsidR="00000000" w:rsidRDefault="007D349E">
      <w:pPr>
        <w:rPr>
          <w:rStyle w:val="1Char"/>
          <w:rFonts w:hint="eastAsia"/>
        </w:rPr>
      </w:pPr>
    </w:p>
    <w:p w:rsidR="00000000" w:rsidRDefault="007D349E">
      <w:pPr>
        <w:rPr>
          <w:rStyle w:val="1Char"/>
          <w:rFonts w:hint="eastAsia"/>
        </w:rPr>
      </w:pPr>
    </w:p>
    <w:p w:rsidR="00000000" w:rsidRDefault="007D349E">
      <w:pPr>
        <w:rPr>
          <w:rStyle w:val="1Char"/>
          <w:rFonts w:hint="eastAsia"/>
        </w:rPr>
      </w:pPr>
    </w:p>
    <w:p w:rsidR="00000000" w:rsidRDefault="007D349E">
      <w:pPr>
        <w:jc w:val="right"/>
        <w:rPr>
          <w:rStyle w:val="1Char"/>
          <w:rFonts w:hint="eastAsia"/>
        </w:rPr>
      </w:pPr>
    </w:p>
    <w:p w:rsidR="00000000" w:rsidRDefault="007D349E">
      <w:pPr>
        <w:wordWrap w:val="0"/>
        <w:jc w:val="right"/>
        <w:rPr>
          <w:rStyle w:val="1Char"/>
          <w:rFonts w:hint="eastAsia"/>
        </w:rPr>
      </w:pPr>
      <w:r>
        <w:rPr>
          <w:rStyle w:val="1Char"/>
          <w:rFonts w:hint="eastAsia"/>
        </w:rPr>
        <w:t>内蒙古工业大学</w:t>
      </w:r>
      <w:r>
        <w:rPr>
          <w:rStyle w:val="1Char"/>
          <w:rFonts w:hint="eastAsia"/>
        </w:rPr>
        <w:t xml:space="preserve">   </w:t>
      </w:r>
    </w:p>
    <w:p w:rsidR="00000000" w:rsidRDefault="007D349E">
      <w:pPr>
        <w:wordWrap w:val="0"/>
        <w:jc w:val="right"/>
        <w:rPr>
          <w:rStyle w:val="1Char"/>
          <w:rFonts w:hint="eastAsia"/>
        </w:rPr>
      </w:pPr>
      <w:r>
        <w:rPr>
          <w:rStyle w:val="1Char"/>
          <w:rFonts w:hint="eastAsia"/>
        </w:rPr>
        <w:t>化工学院学生会</w:t>
      </w:r>
      <w:r>
        <w:rPr>
          <w:rStyle w:val="1Char"/>
          <w:rFonts w:hint="eastAsia"/>
        </w:rPr>
        <w:t xml:space="preserve">   </w:t>
      </w:r>
    </w:p>
    <w:p w:rsidR="00000000" w:rsidRDefault="007D349E">
      <w:pPr>
        <w:rPr>
          <w:rStyle w:val="1Char"/>
          <w:rFonts w:hint="eastAsia"/>
        </w:rPr>
      </w:pPr>
    </w:p>
    <w:p w:rsidR="00000000" w:rsidRDefault="007D349E">
      <w:pPr>
        <w:rPr>
          <w:rStyle w:val="1Char"/>
          <w:rFonts w:hint="eastAsia"/>
        </w:rPr>
      </w:pPr>
    </w:p>
    <w:p w:rsidR="00000000" w:rsidRDefault="007D349E">
      <w:pPr>
        <w:rPr>
          <w:rStyle w:val="1Char"/>
          <w:rFonts w:hint="eastAsia"/>
          <w:sz w:val="28"/>
          <w:szCs w:val="21"/>
        </w:rPr>
        <w:sectPr w:rsidR="00000000">
          <w:headerReference w:type="default" r:id="rId9"/>
          <w:footerReference w:type="default" r:id="rId10"/>
          <w:pgSz w:w="11906" w:h="16838"/>
          <w:pgMar w:top="1440" w:right="1800" w:bottom="1440" w:left="1800" w:header="851" w:footer="992" w:gutter="0"/>
          <w:cols w:space="720"/>
          <w:docGrid w:type="lines" w:linePitch="312"/>
        </w:sectPr>
      </w:pPr>
    </w:p>
    <w:p w:rsidR="00000000" w:rsidRDefault="007D349E">
      <w:pPr>
        <w:rPr>
          <w:rStyle w:val="1Char"/>
          <w:rFonts w:hint="eastAsia"/>
          <w:sz w:val="36"/>
          <w:szCs w:val="21"/>
        </w:rPr>
      </w:pPr>
      <w:r>
        <w:rPr>
          <w:rStyle w:val="1Char"/>
          <w:rFonts w:hint="eastAsia"/>
          <w:sz w:val="36"/>
          <w:szCs w:val="21"/>
        </w:rPr>
        <w:lastRenderedPageBreak/>
        <w:t>1.</w:t>
      </w:r>
      <w:r>
        <w:rPr>
          <w:rStyle w:val="1Char"/>
          <w:rFonts w:hint="eastAsia"/>
          <w:sz w:val="36"/>
          <w:szCs w:val="21"/>
        </w:rPr>
        <w:t>众星揽月</w:t>
      </w:r>
    </w:p>
    <w:p w:rsidR="00000000" w:rsidRDefault="007D349E">
      <w:pPr>
        <w:rPr>
          <w:rStyle w:val="1Char"/>
          <w:rFonts w:hint="eastAsia"/>
          <w:sz w:val="36"/>
          <w:szCs w:val="21"/>
        </w:rPr>
      </w:pPr>
      <w:r>
        <w:rPr>
          <w:rStyle w:val="1Char"/>
          <w:rFonts w:hint="eastAsia"/>
          <w:sz w:val="36"/>
          <w:szCs w:val="21"/>
        </w:rPr>
        <w:t>2.</w:t>
      </w:r>
      <w:r>
        <w:rPr>
          <w:rStyle w:val="1Char"/>
          <w:rFonts w:hint="eastAsia"/>
          <w:sz w:val="36"/>
          <w:szCs w:val="21"/>
        </w:rPr>
        <w:t>不倒森林</w:t>
      </w:r>
    </w:p>
    <w:p w:rsidR="00000000" w:rsidRDefault="007D349E">
      <w:pPr>
        <w:rPr>
          <w:rStyle w:val="1Char"/>
          <w:rFonts w:hint="eastAsia"/>
          <w:sz w:val="36"/>
          <w:szCs w:val="21"/>
        </w:rPr>
      </w:pPr>
      <w:r>
        <w:rPr>
          <w:rStyle w:val="1Char"/>
          <w:rFonts w:hint="eastAsia"/>
          <w:sz w:val="36"/>
          <w:szCs w:val="21"/>
        </w:rPr>
        <w:t>3.</w:t>
      </w:r>
      <w:r>
        <w:rPr>
          <w:rStyle w:val="1Char"/>
          <w:rFonts w:hint="eastAsia"/>
          <w:sz w:val="36"/>
          <w:szCs w:val="21"/>
        </w:rPr>
        <w:t>猴子捞月</w:t>
      </w:r>
    </w:p>
    <w:p w:rsidR="00000000" w:rsidRDefault="007D349E">
      <w:pPr>
        <w:rPr>
          <w:rStyle w:val="1Char"/>
          <w:rFonts w:hint="eastAsia"/>
          <w:sz w:val="36"/>
          <w:szCs w:val="21"/>
        </w:rPr>
      </w:pPr>
      <w:r>
        <w:rPr>
          <w:rStyle w:val="1Char"/>
          <w:rFonts w:hint="eastAsia"/>
          <w:sz w:val="36"/>
          <w:szCs w:val="21"/>
        </w:rPr>
        <w:t>4.</w:t>
      </w:r>
      <w:r>
        <w:rPr>
          <w:rStyle w:val="1Char"/>
          <w:rFonts w:hint="eastAsia"/>
          <w:sz w:val="36"/>
          <w:szCs w:val="21"/>
        </w:rPr>
        <w:t>激情击球</w:t>
      </w:r>
    </w:p>
    <w:p w:rsidR="00000000" w:rsidRDefault="007D349E">
      <w:pPr>
        <w:rPr>
          <w:rStyle w:val="1Char"/>
          <w:sz w:val="36"/>
          <w:szCs w:val="21"/>
        </w:rPr>
      </w:pPr>
      <w:r>
        <w:rPr>
          <w:rStyle w:val="1Char"/>
          <w:rFonts w:hint="eastAsia"/>
          <w:sz w:val="36"/>
          <w:szCs w:val="21"/>
        </w:rPr>
        <w:t>5.</w:t>
      </w:r>
      <w:r>
        <w:rPr>
          <w:rStyle w:val="1Char"/>
          <w:sz w:val="36"/>
          <w:szCs w:val="21"/>
        </w:rPr>
        <w:t>无敌风火轮</w:t>
      </w:r>
      <w:r>
        <w:rPr>
          <w:b/>
          <w:bCs/>
          <w:sz w:val="36"/>
          <w:szCs w:val="21"/>
        </w:rPr>
        <w:br/>
      </w:r>
      <w:r>
        <w:rPr>
          <w:rFonts w:hint="eastAsia"/>
          <w:b/>
          <w:bCs/>
          <w:sz w:val="36"/>
          <w:szCs w:val="21"/>
        </w:rPr>
        <w:t>6.</w:t>
      </w:r>
      <w:r>
        <w:rPr>
          <w:rStyle w:val="1Char"/>
          <w:sz w:val="36"/>
          <w:szCs w:val="21"/>
        </w:rPr>
        <w:t>信任背摔</w:t>
      </w:r>
      <w:r>
        <w:rPr>
          <w:b/>
          <w:bCs/>
          <w:sz w:val="36"/>
          <w:szCs w:val="21"/>
        </w:rPr>
        <w:br/>
      </w:r>
      <w:r>
        <w:rPr>
          <w:rFonts w:hint="eastAsia"/>
          <w:b/>
          <w:bCs/>
          <w:sz w:val="36"/>
          <w:szCs w:val="21"/>
        </w:rPr>
        <w:t>7.</w:t>
      </w:r>
      <w:r>
        <w:rPr>
          <w:rStyle w:val="1Char"/>
          <w:sz w:val="36"/>
          <w:szCs w:val="21"/>
        </w:rPr>
        <w:t>齐眉棍</w:t>
      </w:r>
    </w:p>
    <w:p w:rsidR="00000000" w:rsidRDefault="007D349E">
      <w:pPr>
        <w:rPr>
          <w:rStyle w:val="1Char"/>
          <w:sz w:val="36"/>
          <w:szCs w:val="21"/>
        </w:rPr>
      </w:pPr>
      <w:r>
        <w:rPr>
          <w:rStyle w:val="1Char"/>
          <w:rFonts w:hint="eastAsia"/>
          <w:sz w:val="36"/>
          <w:szCs w:val="21"/>
        </w:rPr>
        <w:t>8.</w:t>
      </w:r>
      <w:r>
        <w:rPr>
          <w:rStyle w:val="1Char"/>
          <w:sz w:val="36"/>
          <w:szCs w:val="21"/>
        </w:rPr>
        <w:t>驿站传书</w:t>
      </w:r>
      <w:r>
        <w:rPr>
          <w:b/>
          <w:bCs/>
          <w:sz w:val="36"/>
          <w:szCs w:val="21"/>
        </w:rPr>
        <w:br/>
      </w:r>
      <w:r>
        <w:rPr>
          <w:rFonts w:hint="eastAsia"/>
          <w:b/>
          <w:bCs/>
          <w:sz w:val="36"/>
          <w:szCs w:val="21"/>
        </w:rPr>
        <w:t>9.</w:t>
      </w:r>
      <w:r>
        <w:rPr>
          <w:rStyle w:val="1Char"/>
          <w:sz w:val="36"/>
          <w:szCs w:val="21"/>
        </w:rPr>
        <w:t>盲人方阵</w:t>
      </w:r>
    </w:p>
    <w:p w:rsidR="00000000" w:rsidRDefault="007D349E">
      <w:pPr>
        <w:rPr>
          <w:rStyle w:val="1Char"/>
          <w:sz w:val="36"/>
          <w:szCs w:val="21"/>
        </w:rPr>
      </w:pPr>
      <w:r>
        <w:rPr>
          <w:rStyle w:val="1Char"/>
          <w:rFonts w:hint="eastAsia"/>
          <w:sz w:val="36"/>
          <w:szCs w:val="21"/>
        </w:rPr>
        <w:t>10.</w:t>
      </w:r>
      <w:r>
        <w:rPr>
          <w:rStyle w:val="1Char"/>
          <w:sz w:val="36"/>
          <w:szCs w:val="21"/>
        </w:rPr>
        <w:t>坐地起身</w:t>
      </w:r>
    </w:p>
    <w:p w:rsidR="00000000" w:rsidRDefault="007D349E">
      <w:pPr>
        <w:rPr>
          <w:rStyle w:val="1Char"/>
          <w:sz w:val="36"/>
          <w:szCs w:val="21"/>
        </w:rPr>
      </w:pPr>
      <w:r>
        <w:rPr>
          <w:rStyle w:val="1Char"/>
          <w:rFonts w:hint="eastAsia"/>
          <w:sz w:val="36"/>
          <w:szCs w:val="21"/>
        </w:rPr>
        <w:t>11.</w:t>
      </w:r>
      <w:r>
        <w:rPr>
          <w:rStyle w:val="1Char"/>
          <w:sz w:val="36"/>
          <w:szCs w:val="21"/>
        </w:rPr>
        <w:t>解手链</w:t>
      </w:r>
    </w:p>
    <w:p w:rsidR="00000000" w:rsidRDefault="007D349E">
      <w:pPr>
        <w:rPr>
          <w:rStyle w:val="1Char"/>
          <w:sz w:val="36"/>
          <w:szCs w:val="21"/>
        </w:rPr>
      </w:pPr>
      <w:r>
        <w:rPr>
          <w:rStyle w:val="1Char"/>
          <w:rFonts w:hint="eastAsia"/>
          <w:sz w:val="36"/>
          <w:szCs w:val="21"/>
        </w:rPr>
        <w:t>12.</w:t>
      </w:r>
      <w:r>
        <w:rPr>
          <w:rStyle w:val="1Char"/>
          <w:sz w:val="36"/>
          <w:szCs w:val="21"/>
        </w:rPr>
        <w:t>七彩连环炮</w:t>
      </w:r>
    </w:p>
    <w:p w:rsidR="00000000" w:rsidRDefault="007D349E">
      <w:pPr>
        <w:rPr>
          <w:b/>
          <w:bCs/>
          <w:sz w:val="36"/>
          <w:szCs w:val="21"/>
        </w:rPr>
      </w:pPr>
      <w:r>
        <w:rPr>
          <w:rStyle w:val="1Char"/>
          <w:rFonts w:hint="eastAsia"/>
          <w:sz w:val="36"/>
          <w:szCs w:val="21"/>
        </w:rPr>
        <w:t>13.</w:t>
      </w:r>
      <w:r>
        <w:rPr>
          <w:rStyle w:val="1Char"/>
          <w:sz w:val="36"/>
          <w:szCs w:val="21"/>
        </w:rPr>
        <w:t>十人九足</w:t>
      </w:r>
      <w:r>
        <w:rPr>
          <w:b/>
          <w:bCs/>
          <w:sz w:val="36"/>
          <w:szCs w:val="21"/>
        </w:rPr>
        <w:t xml:space="preserve"> </w:t>
      </w:r>
    </w:p>
    <w:p w:rsidR="00000000" w:rsidRDefault="007D349E">
      <w:pPr>
        <w:rPr>
          <w:rStyle w:val="1Char"/>
          <w:rFonts w:hint="eastAsia"/>
          <w:sz w:val="36"/>
          <w:szCs w:val="21"/>
        </w:rPr>
      </w:pPr>
    </w:p>
    <w:p w:rsidR="00000000" w:rsidRDefault="007D349E">
      <w:pPr>
        <w:rPr>
          <w:rStyle w:val="1Char"/>
          <w:rFonts w:hint="eastAsia"/>
          <w:sz w:val="36"/>
          <w:szCs w:val="21"/>
        </w:rPr>
      </w:pPr>
    </w:p>
    <w:p w:rsidR="00000000" w:rsidRDefault="007D349E">
      <w:pPr>
        <w:rPr>
          <w:rStyle w:val="1Char"/>
          <w:rFonts w:hint="eastAsia"/>
          <w:sz w:val="36"/>
          <w:szCs w:val="21"/>
        </w:rPr>
      </w:pPr>
    </w:p>
    <w:p w:rsidR="00000000" w:rsidRDefault="007D349E">
      <w:pPr>
        <w:rPr>
          <w:rStyle w:val="1Char"/>
          <w:rFonts w:hint="eastAsia"/>
          <w:sz w:val="36"/>
          <w:szCs w:val="21"/>
        </w:rPr>
      </w:pPr>
    </w:p>
    <w:p w:rsidR="00000000" w:rsidRDefault="007D349E">
      <w:pPr>
        <w:rPr>
          <w:rStyle w:val="1Char"/>
          <w:rFonts w:hint="eastAsia"/>
          <w:sz w:val="36"/>
          <w:szCs w:val="21"/>
        </w:rPr>
      </w:pPr>
    </w:p>
    <w:p w:rsidR="00000000" w:rsidRDefault="007D349E">
      <w:pPr>
        <w:rPr>
          <w:rStyle w:val="1Char"/>
          <w:rFonts w:hint="eastAsia"/>
          <w:sz w:val="36"/>
          <w:szCs w:val="21"/>
        </w:rPr>
      </w:pPr>
    </w:p>
    <w:p w:rsidR="00000000" w:rsidRDefault="007D349E">
      <w:pPr>
        <w:rPr>
          <w:rStyle w:val="1Char"/>
          <w:sz w:val="36"/>
          <w:szCs w:val="21"/>
        </w:rPr>
      </w:pPr>
      <w:r>
        <w:rPr>
          <w:rStyle w:val="1Char"/>
          <w:rFonts w:hint="eastAsia"/>
          <w:sz w:val="36"/>
          <w:szCs w:val="21"/>
        </w:rPr>
        <w:lastRenderedPageBreak/>
        <w:t>14.</w:t>
      </w:r>
      <w:r>
        <w:rPr>
          <w:rStyle w:val="1Char"/>
          <w:sz w:val="36"/>
          <w:szCs w:val="21"/>
        </w:rPr>
        <w:t>袋鼠跳</w:t>
      </w:r>
    </w:p>
    <w:p w:rsidR="00000000" w:rsidRDefault="007D349E">
      <w:pPr>
        <w:rPr>
          <w:rStyle w:val="1Char"/>
          <w:sz w:val="36"/>
          <w:szCs w:val="21"/>
        </w:rPr>
      </w:pPr>
      <w:r>
        <w:rPr>
          <w:rStyle w:val="1Char"/>
          <w:rFonts w:hint="eastAsia"/>
          <w:sz w:val="36"/>
          <w:szCs w:val="21"/>
        </w:rPr>
        <w:t>15</w:t>
      </w:r>
      <w:r>
        <w:rPr>
          <w:rStyle w:val="1Char"/>
          <w:sz w:val="36"/>
          <w:szCs w:val="21"/>
        </w:rPr>
        <w:t>链接加速</w:t>
      </w:r>
    </w:p>
    <w:p w:rsidR="00000000" w:rsidRDefault="007D349E">
      <w:pPr>
        <w:rPr>
          <w:b/>
          <w:bCs/>
          <w:sz w:val="36"/>
          <w:szCs w:val="21"/>
        </w:rPr>
      </w:pPr>
      <w:r>
        <w:rPr>
          <w:rStyle w:val="1Char"/>
          <w:rFonts w:hint="eastAsia"/>
          <w:sz w:val="36"/>
          <w:szCs w:val="21"/>
        </w:rPr>
        <w:t>16</w:t>
      </w:r>
      <w:r>
        <w:rPr>
          <w:rStyle w:val="1Char"/>
          <w:sz w:val="36"/>
          <w:szCs w:val="21"/>
        </w:rPr>
        <w:t>搭桥过河</w:t>
      </w:r>
      <w:r>
        <w:rPr>
          <w:b/>
          <w:bCs/>
          <w:sz w:val="36"/>
          <w:szCs w:val="21"/>
        </w:rPr>
        <w:t xml:space="preserve"> </w:t>
      </w:r>
    </w:p>
    <w:p w:rsidR="00000000" w:rsidRDefault="007D349E">
      <w:pPr>
        <w:rPr>
          <w:rStyle w:val="1Char"/>
          <w:sz w:val="36"/>
          <w:szCs w:val="21"/>
        </w:rPr>
      </w:pPr>
      <w:r>
        <w:rPr>
          <w:rStyle w:val="1Char"/>
          <w:rFonts w:hint="eastAsia"/>
          <w:sz w:val="36"/>
          <w:szCs w:val="21"/>
        </w:rPr>
        <w:t>17</w:t>
      </w:r>
      <w:r>
        <w:rPr>
          <w:rStyle w:val="1Char"/>
          <w:sz w:val="36"/>
          <w:szCs w:val="21"/>
        </w:rPr>
        <w:t>心心相印（背夹球）</w:t>
      </w:r>
    </w:p>
    <w:p w:rsidR="00000000" w:rsidRDefault="007D349E">
      <w:pPr>
        <w:rPr>
          <w:rStyle w:val="1Char"/>
          <w:sz w:val="36"/>
          <w:szCs w:val="21"/>
        </w:rPr>
      </w:pPr>
      <w:r>
        <w:rPr>
          <w:rStyle w:val="1Char"/>
          <w:rFonts w:hint="eastAsia"/>
          <w:sz w:val="36"/>
          <w:szCs w:val="21"/>
        </w:rPr>
        <w:t>18</w:t>
      </w:r>
      <w:r>
        <w:rPr>
          <w:rStyle w:val="1Char"/>
          <w:sz w:val="36"/>
          <w:szCs w:val="21"/>
        </w:rPr>
        <w:t>地雷阵</w:t>
      </w:r>
    </w:p>
    <w:p w:rsidR="00000000" w:rsidRDefault="007D349E">
      <w:pPr>
        <w:rPr>
          <w:rStyle w:val="1Char"/>
          <w:sz w:val="36"/>
          <w:szCs w:val="21"/>
        </w:rPr>
      </w:pPr>
      <w:r>
        <w:rPr>
          <w:rStyle w:val="1Char"/>
          <w:rFonts w:hint="eastAsia"/>
          <w:sz w:val="36"/>
          <w:szCs w:val="21"/>
        </w:rPr>
        <w:t>19</w:t>
      </w:r>
      <w:r>
        <w:rPr>
          <w:rStyle w:val="1Char"/>
          <w:sz w:val="36"/>
          <w:szCs w:val="21"/>
        </w:rPr>
        <w:t>盲人足球</w:t>
      </w:r>
    </w:p>
    <w:p w:rsidR="00000000" w:rsidRDefault="007D349E">
      <w:pPr>
        <w:rPr>
          <w:rStyle w:val="1Char"/>
          <w:sz w:val="36"/>
          <w:szCs w:val="21"/>
        </w:rPr>
      </w:pPr>
      <w:r>
        <w:rPr>
          <w:rStyle w:val="1Char"/>
          <w:rFonts w:hint="eastAsia"/>
          <w:sz w:val="36"/>
          <w:szCs w:val="21"/>
        </w:rPr>
        <w:t>20</w:t>
      </w:r>
      <w:r>
        <w:rPr>
          <w:rStyle w:val="1Char"/>
          <w:sz w:val="36"/>
          <w:szCs w:val="21"/>
        </w:rPr>
        <w:t>穿越生死</w:t>
      </w:r>
    </w:p>
    <w:p w:rsidR="00000000" w:rsidRDefault="007D349E">
      <w:pPr>
        <w:rPr>
          <w:rStyle w:val="1Char"/>
          <w:sz w:val="36"/>
          <w:szCs w:val="21"/>
        </w:rPr>
      </w:pPr>
      <w:r>
        <w:rPr>
          <w:rStyle w:val="1Char"/>
          <w:sz w:val="36"/>
          <w:szCs w:val="21"/>
        </w:rPr>
        <w:t>网</w:t>
      </w:r>
    </w:p>
    <w:p w:rsidR="00000000" w:rsidRDefault="007D349E">
      <w:pPr>
        <w:rPr>
          <w:rStyle w:val="1Char"/>
          <w:sz w:val="36"/>
          <w:szCs w:val="21"/>
        </w:rPr>
      </w:pPr>
      <w:r>
        <w:rPr>
          <w:rStyle w:val="1Char"/>
          <w:rFonts w:hint="eastAsia"/>
          <w:sz w:val="36"/>
          <w:szCs w:val="21"/>
        </w:rPr>
        <w:t>21</w:t>
      </w:r>
      <w:r>
        <w:rPr>
          <w:rStyle w:val="1Char"/>
          <w:sz w:val="36"/>
          <w:szCs w:val="21"/>
        </w:rPr>
        <w:t>人椅</w:t>
      </w:r>
    </w:p>
    <w:p w:rsidR="00000000" w:rsidRDefault="007D349E">
      <w:pPr>
        <w:rPr>
          <w:rStyle w:val="1Char"/>
          <w:sz w:val="36"/>
          <w:szCs w:val="21"/>
        </w:rPr>
      </w:pPr>
      <w:r>
        <w:rPr>
          <w:rStyle w:val="1Char"/>
          <w:rFonts w:hint="eastAsia"/>
          <w:sz w:val="36"/>
          <w:szCs w:val="21"/>
        </w:rPr>
        <w:t>22</w:t>
      </w:r>
      <w:r>
        <w:rPr>
          <w:rStyle w:val="1Char"/>
          <w:sz w:val="36"/>
          <w:szCs w:val="21"/>
        </w:rPr>
        <w:t>珠行万里</w:t>
      </w:r>
    </w:p>
    <w:p w:rsidR="00000000" w:rsidRDefault="007D349E">
      <w:pPr>
        <w:rPr>
          <w:rStyle w:val="1Char"/>
          <w:sz w:val="36"/>
          <w:szCs w:val="21"/>
        </w:rPr>
      </w:pPr>
      <w:r>
        <w:rPr>
          <w:rStyle w:val="1Char"/>
          <w:rFonts w:hint="eastAsia"/>
          <w:sz w:val="36"/>
          <w:szCs w:val="21"/>
        </w:rPr>
        <w:t>23</w:t>
      </w:r>
      <w:r>
        <w:rPr>
          <w:rStyle w:val="1Char"/>
          <w:sz w:val="36"/>
          <w:szCs w:val="21"/>
        </w:rPr>
        <w:t>疯狂的设计</w:t>
      </w:r>
    </w:p>
    <w:p w:rsidR="00000000" w:rsidRDefault="007D349E">
      <w:pPr>
        <w:rPr>
          <w:sz w:val="36"/>
          <w:szCs w:val="21"/>
        </w:rPr>
      </w:pPr>
      <w:r>
        <w:rPr>
          <w:rStyle w:val="1Char"/>
          <w:rFonts w:hint="eastAsia"/>
          <w:sz w:val="36"/>
          <w:szCs w:val="21"/>
        </w:rPr>
        <w:t>24</w:t>
      </w:r>
      <w:r>
        <w:rPr>
          <w:rStyle w:val="1Char"/>
          <w:sz w:val="36"/>
          <w:szCs w:val="21"/>
        </w:rPr>
        <w:t>杀人游戏</w:t>
      </w:r>
    </w:p>
    <w:p w:rsidR="00000000" w:rsidRDefault="007D349E">
      <w:pPr>
        <w:rPr>
          <w:rStyle w:val="1Char"/>
          <w:rFonts w:hint="eastAsia"/>
          <w:sz w:val="36"/>
        </w:rPr>
        <w:sectPr w:rsidR="00000000">
          <w:type w:val="continuous"/>
          <w:pgSz w:w="11906" w:h="16838"/>
          <w:pgMar w:top="1440" w:right="1800" w:bottom="1440" w:left="1800" w:header="851" w:footer="992" w:gutter="0"/>
          <w:cols w:num="2" w:space="425" w:equalWidth="0">
            <w:col w:w="3940" w:space="425"/>
            <w:col w:w="3941"/>
          </w:cols>
          <w:docGrid w:type="lines" w:linePitch="312"/>
        </w:sectPr>
      </w:pPr>
    </w:p>
    <w:p w:rsidR="00000000" w:rsidRDefault="007D349E">
      <w:pPr>
        <w:rPr>
          <w:rFonts w:hint="eastAsia"/>
          <w:b/>
          <w:bCs/>
          <w:sz w:val="28"/>
        </w:rPr>
      </w:pPr>
      <w:r>
        <w:rPr>
          <w:rStyle w:val="1Char"/>
          <w:rFonts w:hint="eastAsia"/>
        </w:rPr>
        <w:lastRenderedPageBreak/>
        <w:t>1</w:t>
      </w:r>
      <w:r>
        <w:rPr>
          <w:rStyle w:val="1Char"/>
          <w:rFonts w:hint="eastAsia"/>
        </w:rPr>
        <w:t>众星揽月</w:t>
      </w:r>
      <w:r>
        <w:rPr>
          <w:b/>
          <w:bCs/>
          <w:sz w:val="28"/>
        </w:rPr>
        <w:br/>
      </w:r>
      <w:r w:rsidR="003B1203">
        <w:rPr>
          <w:rFonts w:hint="eastAsia"/>
          <w:noProof/>
        </w:rPr>
        <w:drawing>
          <wp:inline distT="0" distB="0" distL="0" distR="0">
            <wp:extent cx="5276850" cy="3505200"/>
            <wp:effectExtent l="0" t="0" r="0" b="0"/>
            <wp:docPr id="16" name="图片 2" descr="DSC0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05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r>
        <w:rPr>
          <w:b/>
          <w:bCs/>
          <w:sz w:val="28"/>
        </w:rPr>
        <w:t>一、游戏简介：</w:t>
      </w:r>
      <w:r>
        <w:rPr>
          <w:rFonts w:hint="eastAsia"/>
          <w:b/>
          <w:bCs/>
          <w:sz w:val="28"/>
        </w:rPr>
        <w:t>这是一个锻炼大家默契的游戏，十个人齐心协力完成起吊、移动、码垛等动作。把五条绳子的一头绑在一起，悬挂一个挂钩，五个人围成一圈，通过五个人的共同牵引完成以上及步骤的动作。因为钩子的定位是通过五个人手头的线来确定的，其中只要有一人的牵引力度不当就会打乱中心钩子的位置而不能顺利起吊易拉罐。</w:t>
      </w:r>
    </w:p>
    <w:p w:rsidR="00000000" w:rsidRDefault="007D349E">
      <w:pPr>
        <w:numPr>
          <w:ilvl w:val="0"/>
          <w:numId w:val="1"/>
        </w:numPr>
        <w:rPr>
          <w:b/>
          <w:bCs/>
          <w:sz w:val="28"/>
        </w:rPr>
      </w:pPr>
      <w:r>
        <w:rPr>
          <w:b/>
          <w:bCs/>
          <w:sz w:val="28"/>
        </w:rPr>
        <w:t>游戏人数：</w:t>
      </w:r>
      <w:r>
        <w:rPr>
          <w:rFonts w:hint="eastAsia"/>
          <w:b/>
          <w:bCs/>
          <w:sz w:val="28"/>
        </w:rPr>
        <w:t>5</w:t>
      </w:r>
      <w:r>
        <w:rPr>
          <w:rFonts w:hint="eastAsia"/>
          <w:b/>
          <w:bCs/>
          <w:sz w:val="28"/>
        </w:rPr>
        <w:t>——</w:t>
      </w:r>
      <w:r>
        <w:rPr>
          <w:rFonts w:hint="eastAsia"/>
          <w:b/>
          <w:bCs/>
          <w:sz w:val="28"/>
        </w:rPr>
        <w:t>10</w:t>
      </w:r>
      <w:r>
        <w:rPr>
          <w:b/>
          <w:bCs/>
          <w:sz w:val="28"/>
        </w:rPr>
        <w:t>人</w:t>
      </w:r>
      <w:r>
        <w:rPr>
          <w:b/>
          <w:bCs/>
          <w:sz w:val="28"/>
        </w:rPr>
        <w:br/>
      </w:r>
      <w:r>
        <w:rPr>
          <w:b/>
          <w:bCs/>
          <w:sz w:val="28"/>
        </w:rPr>
        <w:t>三、场地要求：</w:t>
      </w:r>
      <w:r>
        <w:rPr>
          <w:rFonts w:hint="eastAsia"/>
          <w:b/>
          <w:bCs/>
          <w:sz w:val="28"/>
        </w:rPr>
        <w:t>平地</w:t>
      </w:r>
      <w:r>
        <w:rPr>
          <w:b/>
          <w:bCs/>
          <w:sz w:val="28"/>
        </w:rPr>
        <w:br/>
      </w:r>
      <w:r>
        <w:rPr>
          <w:b/>
          <w:bCs/>
          <w:sz w:val="28"/>
        </w:rPr>
        <w:t>四、需要器材：束手绳</w:t>
      </w:r>
      <w:r>
        <w:rPr>
          <w:b/>
          <w:bCs/>
          <w:sz w:val="28"/>
        </w:rPr>
        <w:br/>
      </w:r>
      <w:r>
        <w:rPr>
          <w:b/>
          <w:bCs/>
          <w:sz w:val="28"/>
        </w:rPr>
        <w:t>五、游戏时间：</w:t>
      </w:r>
      <w:r>
        <w:rPr>
          <w:rFonts w:hint="eastAsia"/>
          <w:b/>
          <w:bCs/>
          <w:sz w:val="28"/>
        </w:rPr>
        <w:t>5</w:t>
      </w:r>
      <w:r>
        <w:rPr>
          <w:b/>
          <w:bCs/>
          <w:sz w:val="28"/>
        </w:rPr>
        <w:t>分钟左右</w:t>
      </w:r>
      <w:r>
        <w:rPr>
          <w:b/>
          <w:bCs/>
          <w:sz w:val="28"/>
        </w:rPr>
        <w:br/>
      </w:r>
      <w:r>
        <w:rPr>
          <w:b/>
          <w:bCs/>
          <w:sz w:val="28"/>
        </w:rPr>
        <w:t>六、活动目标：培养团体间的高度</w:t>
      </w:r>
      <w:r>
        <w:rPr>
          <w:rFonts w:hint="eastAsia"/>
          <w:b/>
          <w:bCs/>
          <w:sz w:val="28"/>
        </w:rPr>
        <w:t>默契</w:t>
      </w:r>
      <w:r>
        <w:rPr>
          <w:b/>
          <w:bCs/>
          <w:sz w:val="28"/>
        </w:rPr>
        <w:t>；提高组员的沟通</w:t>
      </w:r>
      <w:r>
        <w:rPr>
          <w:rFonts w:hint="eastAsia"/>
          <w:b/>
          <w:bCs/>
          <w:sz w:val="28"/>
        </w:rPr>
        <w:t>表达</w:t>
      </w:r>
      <w:r>
        <w:rPr>
          <w:b/>
          <w:bCs/>
          <w:sz w:val="28"/>
        </w:rPr>
        <w:t>能力；</w:t>
      </w:r>
      <w:r>
        <w:rPr>
          <w:rFonts w:hint="eastAsia"/>
          <w:b/>
          <w:bCs/>
          <w:sz w:val="28"/>
        </w:rPr>
        <w:t>锻炼大家的集体协作能力</w:t>
      </w:r>
      <w:r>
        <w:rPr>
          <w:b/>
          <w:bCs/>
          <w:sz w:val="28"/>
        </w:rPr>
        <w:t>。</w:t>
      </w:r>
      <w:r>
        <w:rPr>
          <w:b/>
          <w:bCs/>
          <w:sz w:val="28"/>
        </w:rPr>
        <w:br/>
      </w:r>
      <w:r>
        <w:rPr>
          <w:rFonts w:hint="eastAsia"/>
          <w:b/>
          <w:bCs/>
          <w:sz w:val="28"/>
        </w:rPr>
        <w:lastRenderedPageBreak/>
        <w:t>七、详细玩法：把五条绳子的一头</w:t>
      </w:r>
      <w:r>
        <w:rPr>
          <w:rFonts w:hint="eastAsia"/>
          <w:b/>
          <w:bCs/>
          <w:sz w:val="28"/>
        </w:rPr>
        <w:t>绑在一起，悬挂一只挂钩。每条绳子另一端再接两条绳子，供十人同时牵引。十人围成一个圈，双腿不准移动。五条母绳，十条子绳，通过十个人的共同协作，在规定时间内把中心的易拉罐码成整齐的造型，按完成数量评优。</w:t>
      </w:r>
      <w:r>
        <w:rPr>
          <w:b/>
          <w:bCs/>
          <w:sz w:val="28"/>
        </w:rPr>
        <w:br/>
      </w:r>
    </w:p>
    <w:p w:rsidR="00000000" w:rsidRDefault="007D349E">
      <w:pPr>
        <w:rPr>
          <w:b/>
          <w:bCs/>
          <w:sz w:val="28"/>
        </w:rPr>
      </w:pPr>
    </w:p>
    <w:p w:rsidR="00000000" w:rsidRDefault="007D349E">
      <w:pPr>
        <w:rPr>
          <w:b/>
          <w:bCs/>
          <w:sz w:val="28"/>
        </w:rPr>
      </w:pPr>
    </w:p>
    <w:p w:rsidR="00000000" w:rsidRDefault="007D349E">
      <w:pPr>
        <w:rPr>
          <w:rFonts w:hint="eastAsia"/>
        </w:rPr>
      </w:pPr>
    </w:p>
    <w:p w:rsidR="00000000" w:rsidRDefault="007D349E">
      <w:pPr>
        <w:rPr>
          <w:rStyle w:val="1Char"/>
          <w:rFonts w:hint="eastAsia"/>
        </w:rPr>
      </w:pPr>
    </w:p>
    <w:p w:rsidR="00000000" w:rsidRDefault="007D349E">
      <w:pPr>
        <w:rPr>
          <w:b/>
          <w:bCs/>
          <w:sz w:val="28"/>
        </w:rPr>
      </w:pPr>
      <w:r>
        <w:rPr>
          <w:rStyle w:val="1Char"/>
          <w:rFonts w:hint="eastAsia"/>
        </w:rPr>
        <w:t>2</w:t>
      </w:r>
      <w:r>
        <w:rPr>
          <w:rStyle w:val="1Char"/>
          <w:rFonts w:hint="eastAsia"/>
        </w:rPr>
        <w:t>不倒森林</w:t>
      </w:r>
      <w:r>
        <w:rPr>
          <w:b/>
          <w:bCs/>
          <w:sz w:val="28"/>
        </w:rPr>
        <w:br/>
      </w:r>
      <w:r w:rsidR="003B1203">
        <w:rPr>
          <w:b/>
          <w:bCs/>
          <w:noProof/>
          <w:sz w:val="28"/>
        </w:rPr>
        <w:drawing>
          <wp:inline distT="0" distB="0" distL="0" distR="0">
            <wp:extent cx="5276850" cy="3505200"/>
            <wp:effectExtent l="0" t="0" r="0" b="0"/>
            <wp:docPr id="11" name="图片 3" descr="DSC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05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rsidR="00000000" w:rsidRDefault="007D349E">
      <w:pPr>
        <w:rPr>
          <w:rFonts w:hint="eastAsia"/>
          <w:b/>
          <w:bCs/>
          <w:sz w:val="28"/>
        </w:rPr>
      </w:pPr>
      <w:r>
        <w:rPr>
          <w:b/>
          <w:bCs/>
          <w:sz w:val="28"/>
        </w:rPr>
        <w:t>一、游戏简介：</w:t>
      </w:r>
      <w:r>
        <w:rPr>
          <w:rFonts w:hint="eastAsia"/>
          <w:b/>
          <w:bCs/>
          <w:sz w:val="28"/>
        </w:rPr>
        <w:t>一组队员围成圈，围着竹竿跑步。</w:t>
      </w:r>
    </w:p>
    <w:p w:rsidR="00000000" w:rsidRDefault="007D349E">
      <w:pPr>
        <w:numPr>
          <w:ilvl w:val="0"/>
          <w:numId w:val="2"/>
        </w:numPr>
        <w:rPr>
          <w:b/>
          <w:bCs/>
          <w:sz w:val="28"/>
        </w:rPr>
      </w:pPr>
      <w:r>
        <w:rPr>
          <w:b/>
          <w:bCs/>
          <w:sz w:val="28"/>
        </w:rPr>
        <w:t>游戏人数：</w:t>
      </w:r>
      <w:r>
        <w:rPr>
          <w:rFonts w:hint="eastAsia"/>
          <w:b/>
          <w:bCs/>
          <w:sz w:val="28"/>
        </w:rPr>
        <w:t>若干</w:t>
      </w:r>
      <w:r>
        <w:rPr>
          <w:b/>
          <w:bCs/>
          <w:sz w:val="28"/>
        </w:rPr>
        <w:br/>
      </w:r>
      <w:r>
        <w:rPr>
          <w:b/>
          <w:bCs/>
          <w:sz w:val="28"/>
        </w:rPr>
        <w:t>三、场地要求：</w:t>
      </w:r>
      <w:r>
        <w:rPr>
          <w:rFonts w:hint="eastAsia"/>
          <w:b/>
          <w:bCs/>
          <w:sz w:val="28"/>
        </w:rPr>
        <w:t>平地</w:t>
      </w:r>
      <w:r>
        <w:rPr>
          <w:b/>
          <w:bCs/>
          <w:sz w:val="28"/>
        </w:rPr>
        <w:br/>
      </w:r>
      <w:r>
        <w:rPr>
          <w:b/>
          <w:bCs/>
          <w:sz w:val="28"/>
        </w:rPr>
        <w:lastRenderedPageBreak/>
        <w:t>四、需要器材：</w:t>
      </w:r>
      <w:r>
        <w:rPr>
          <w:rFonts w:hint="eastAsia"/>
          <w:b/>
          <w:bCs/>
          <w:sz w:val="28"/>
        </w:rPr>
        <w:t>竹竿</w:t>
      </w:r>
      <w:r>
        <w:rPr>
          <w:b/>
          <w:bCs/>
          <w:sz w:val="28"/>
        </w:rPr>
        <w:br/>
      </w:r>
      <w:r>
        <w:rPr>
          <w:b/>
          <w:bCs/>
          <w:sz w:val="28"/>
        </w:rPr>
        <w:t>五、游戏时间：</w:t>
      </w:r>
      <w:r>
        <w:rPr>
          <w:rFonts w:hint="eastAsia"/>
          <w:b/>
          <w:bCs/>
          <w:sz w:val="28"/>
        </w:rPr>
        <w:t>2</w:t>
      </w:r>
      <w:r>
        <w:rPr>
          <w:b/>
          <w:bCs/>
          <w:sz w:val="28"/>
        </w:rPr>
        <w:t>分钟左右</w:t>
      </w:r>
      <w:r>
        <w:rPr>
          <w:b/>
          <w:bCs/>
          <w:sz w:val="28"/>
        </w:rPr>
        <w:br/>
      </w:r>
      <w:r>
        <w:rPr>
          <w:b/>
          <w:bCs/>
          <w:sz w:val="28"/>
        </w:rPr>
        <w:t>六、活动目标：培养团体间的高度</w:t>
      </w:r>
      <w:r>
        <w:rPr>
          <w:rFonts w:hint="eastAsia"/>
          <w:b/>
          <w:bCs/>
          <w:sz w:val="28"/>
        </w:rPr>
        <w:t>默契</w:t>
      </w:r>
      <w:r>
        <w:rPr>
          <w:b/>
          <w:bCs/>
          <w:sz w:val="28"/>
        </w:rPr>
        <w:t>；</w:t>
      </w:r>
      <w:r>
        <w:rPr>
          <w:rFonts w:hint="eastAsia"/>
          <w:b/>
          <w:bCs/>
          <w:sz w:val="28"/>
        </w:rPr>
        <w:t>锻炼大家的身体素质，肢体协调能力。</w:t>
      </w:r>
    </w:p>
    <w:p w:rsidR="00000000" w:rsidRDefault="007D349E">
      <w:pPr>
        <w:numPr>
          <w:ilvl w:val="0"/>
          <w:numId w:val="3"/>
        </w:numPr>
        <w:rPr>
          <w:rFonts w:hint="eastAsia"/>
          <w:b/>
          <w:bCs/>
          <w:sz w:val="28"/>
        </w:rPr>
      </w:pPr>
      <w:r>
        <w:rPr>
          <w:rFonts w:hint="eastAsia"/>
          <w:b/>
          <w:bCs/>
          <w:sz w:val="28"/>
        </w:rPr>
        <w:t>详细玩法：一组人围成圈站好，左右两人间隔一米左右，每人手握一根竹竿。开始计时以后所有人</w:t>
      </w:r>
      <w:r>
        <w:rPr>
          <w:rFonts w:hint="eastAsia"/>
          <w:b/>
          <w:bCs/>
          <w:sz w:val="28"/>
        </w:rPr>
        <w:t>按顺时针跑步移动，但是不准带动竹竿，只许扶正以保证竹竿不倒，在固定时间内转圈最多的组获胜。</w:t>
      </w:r>
    </w:p>
    <w:p w:rsidR="00000000" w:rsidRDefault="007D349E">
      <w:pPr>
        <w:rPr>
          <w:rFonts w:hint="eastAsia"/>
          <w:b/>
          <w:bCs/>
          <w:sz w:val="28"/>
        </w:rPr>
      </w:pPr>
      <w:r>
        <w:rPr>
          <w:rFonts w:hint="eastAsia"/>
          <w:b/>
          <w:bCs/>
          <w:sz w:val="28"/>
        </w:rPr>
        <w:t>圈数按固定一人的旋转数为标准，每倒一次根竹竿减一圈数。</w:t>
      </w:r>
    </w:p>
    <w:p w:rsidR="00000000" w:rsidRDefault="007D349E"/>
    <w:p w:rsidR="00000000" w:rsidRDefault="007D349E">
      <w:pPr>
        <w:rPr>
          <w:rStyle w:val="1Char"/>
          <w:rFonts w:hint="eastAsia"/>
        </w:rPr>
      </w:pPr>
    </w:p>
    <w:p w:rsidR="00000000" w:rsidRDefault="007D349E">
      <w:pPr>
        <w:rPr>
          <w:rStyle w:val="1Char"/>
          <w:rFonts w:hint="eastAsia"/>
        </w:rPr>
      </w:pPr>
    </w:p>
    <w:p w:rsidR="00000000" w:rsidRDefault="007D349E">
      <w:pPr>
        <w:rPr>
          <w:b/>
          <w:bCs/>
          <w:sz w:val="28"/>
        </w:rPr>
      </w:pPr>
      <w:r>
        <w:rPr>
          <w:rStyle w:val="1Char"/>
          <w:rFonts w:hint="eastAsia"/>
        </w:rPr>
        <w:t>3</w:t>
      </w:r>
      <w:r>
        <w:rPr>
          <w:rStyle w:val="1Char"/>
          <w:rFonts w:hint="eastAsia"/>
        </w:rPr>
        <w:t>猴子捞月</w:t>
      </w:r>
      <w:r>
        <w:rPr>
          <w:b/>
          <w:bCs/>
          <w:sz w:val="28"/>
        </w:rPr>
        <w:br/>
      </w:r>
      <w:r w:rsidR="003B1203">
        <w:rPr>
          <w:b/>
          <w:bCs/>
          <w:noProof/>
          <w:sz w:val="28"/>
        </w:rPr>
        <w:lastRenderedPageBreak/>
        <w:drawing>
          <wp:inline distT="0" distB="0" distL="0" distR="0">
            <wp:extent cx="5267325" cy="4324350"/>
            <wp:effectExtent l="0" t="0" r="9525" b="0"/>
            <wp:docPr id="4" name="图片 4" descr="猴子捞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猴子捞月"/>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4324350"/>
                    </a:xfrm>
                    <a:prstGeom prst="rect">
                      <a:avLst/>
                    </a:prstGeom>
                    <a:noFill/>
                    <a:ln>
                      <a:noFill/>
                    </a:ln>
                  </pic:spPr>
                </pic:pic>
              </a:graphicData>
            </a:graphic>
          </wp:inline>
        </w:drawing>
      </w:r>
    </w:p>
    <w:p w:rsidR="00000000" w:rsidRDefault="007D349E">
      <w:pPr>
        <w:rPr>
          <w:rFonts w:hint="eastAsia"/>
          <w:b/>
          <w:bCs/>
          <w:sz w:val="28"/>
        </w:rPr>
      </w:pPr>
      <w:r>
        <w:rPr>
          <w:b/>
          <w:bCs/>
          <w:sz w:val="28"/>
        </w:rPr>
        <w:t>一、游戏简介：</w:t>
      </w:r>
      <w:r>
        <w:rPr>
          <w:rFonts w:hint="eastAsia"/>
          <w:b/>
          <w:bCs/>
          <w:sz w:val="28"/>
        </w:rPr>
        <w:t>通过团队努力，共同跨越三米禁区。每次通过一人需要捡起禁区中的瓶子。</w:t>
      </w:r>
    </w:p>
    <w:p w:rsidR="00000000" w:rsidRDefault="007D349E">
      <w:pPr>
        <w:numPr>
          <w:ilvl w:val="0"/>
          <w:numId w:val="4"/>
        </w:numPr>
        <w:rPr>
          <w:b/>
          <w:bCs/>
          <w:sz w:val="28"/>
        </w:rPr>
      </w:pPr>
      <w:r>
        <w:rPr>
          <w:b/>
          <w:bCs/>
          <w:sz w:val="28"/>
        </w:rPr>
        <w:t>游戏人数：</w:t>
      </w:r>
      <w:r>
        <w:rPr>
          <w:rFonts w:hint="eastAsia"/>
          <w:b/>
          <w:bCs/>
          <w:sz w:val="28"/>
        </w:rPr>
        <w:t>若干</w:t>
      </w:r>
      <w:r>
        <w:rPr>
          <w:b/>
          <w:bCs/>
          <w:sz w:val="28"/>
        </w:rPr>
        <w:br/>
      </w:r>
      <w:r>
        <w:rPr>
          <w:b/>
          <w:bCs/>
          <w:sz w:val="28"/>
        </w:rPr>
        <w:t>三、场地要求：</w:t>
      </w:r>
      <w:r>
        <w:rPr>
          <w:rFonts w:hint="eastAsia"/>
          <w:b/>
          <w:bCs/>
          <w:sz w:val="28"/>
        </w:rPr>
        <w:t>平地，瓶子。以两条线划出禁区。</w:t>
      </w:r>
      <w:r>
        <w:rPr>
          <w:b/>
          <w:bCs/>
          <w:sz w:val="28"/>
        </w:rPr>
        <w:br/>
      </w:r>
      <w:r>
        <w:rPr>
          <w:b/>
          <w:bCs/>
          <w:sz w:val="28"/>
        </w:rPr>
        <w:t>四、需要器材：</w:t>
      </w:r>
      <w:r>
        <w:rPr>
          <w:rFonts w:hint="eastAsia"/>
          <w:b/>
          <w:bCs/>
          <w:sz w:val="28"/>
        </w:rPr>
        <w:t>拔河绳</w:t>
      </w:r>
      <w:r>
        <w:rPr>
          <w:b/>
          <w:bCs/>
          <w:sz w:val="28"/>
        </w:rPr>
        <w:br/>
      </w:r>
      <w:r>
        <w:rPr>
          <w:b/>
          <w:bCs/>
          <w:sz w:val="28"/>
        </w:rPr>
        <w:t>五、游戏时间：</w:t>
      </w:r>
      <w:r>
        <w:rPr>
          <w:rFonts w:hint="eastAsia"/>
          <w:b/>
          <w:bCs/>
          <w:sz w:val="28"/>
        </w:rPr>
        <w:t>4</w:t>
      </w:r>
      <w:r>
        <w:rPr>
          <w:b/>
          <w:bCs/>
          <w:sz w:val="28"/>
        </w:rPr>
        <w:t>分钟左右</w:t>
      </w:r>
      <w:r>
        <w:rPr>
          <w:b/>
          <w:bCs/>
          <w:sz w:val="28"/>
        </w:rPr>
        <w:br/>
      </w:r>
      <w:r>
        <w:rPr>
          <w:b/>
          <w:bCs/>
          <w:sz w:val="28"/>
        </w:rPr>
        <w:t>六、活动目标：培养团体间的</w:t>
      </w:r>
      <w:r>
        <w:rPr>
          <w:rFonts w:hint="eastAsia"/>
          <w:b/>
          <w:bCs/>
          <w:sz w:val="28"/>
        </w:rPr>
        <w:t>默契，分配能力</w:t>
      </w:r>
      <w:r>
        <w:rPr>
          <w:b/>
          <w:bCs/>
          <w:sz w:val="28"/>
        </w:rPr>
        <w:t>；</w:t>
      </w:r>
      <w:r>
        <w:rPr>
          <w:rFonts w:hint="eastAsia"/>
          <w:b/>
          <w:bCs/>
          <w:sz w:val="28"/>
        </w:rPr>
        <w:t>锻炼大家的身体素质，肢体协调能力。</w:t>
      </w:r>
    </w:p>
    <w:p w:rsidR="00000000" w:rsidRDefault="007D349E">
      <w:pPr>
        <w:rPr>
          <w:rFonts w:hint="eastAsia"/>
        </w:rPr>
      </w:pPr>
      <w:r>
        <w:rPr>
          <w:rFonts w:hint="eastAsia"/>
          <w:b/>
          <w:bCs/>
          <w:sz w:val="28"/>
        </w:rPr>
        <w:t>详细玩法：通过三米禁区，只允许两人直接过河。道具只有拔河绳一条，通过爬绳</w:t>
      </w:r>
      <w:r>
        <w:rPr>
          <w:rFonts w:hint="eastAsia"/>
          <w:b/>
          <w:bCs/>
          <w:sz w:val="28"/>
        </w:rPr>
        <w:t>子的方法让所有组员通过禁区。每一次过河需要捞起禁</w:t>
      </w:r>
      <w:r>
        <w:rPr>
          <w:rFonts w:hint="eastAsia"/>
          <w:b/>
          <w:bCs/>
          <w:sz w:val="28"/>
        </w:rPr>
        <w:lastRenderedPageBreak/>
        <w:t>区中的瓶子。如果一次过河失败就让上一次过河人重新过河，队员人数与用时比例最少的队伍获胜。</w:t>
      </w:r>
    </w:p>
    <w:p w:rsidR="00000000" w:rsidRDefault="007D349E">
      <w:pPr>
        <w:rPr>
          <w:rStyle w:val="1Char"/>
          <w:rFonts w:hint="eastAsia"/>
        </w:rPr>
      </w:pPr>
    </w:p>
    <w:p w:rsidR="00000000" w:rsidRDefault="007D349E">
      <w:pPr>
        <w:rPr>
          <w:b/>
          <w:bCs/>
          <w:sz w:val="28"/>
        </w:rPr>
      </w:pPr>
      <w:r>
        <w:rPr>
          <w:rStyle w:val="1Char"/>
          <w:rFonts w:hint="eastAsia"/>
        </w:rPr>
        <w:t>4</w:t>
      </w:r>
      <w:r>
        <w:rPr>
          <w:rStyle w:val="1Char"/>
          <w:rFonts w:hint="eastAsia"/>
        </w:rPr>
        <w:t>激情击球</w:t>
      </w:r>
      <w:r>
        <w:rPr>
          <w:b/>
          <w:bCs/>
          <w:sz w:val="28"/>
        </w:rPr>
        <w:br/>
      </w:r>
      <w:r w:rsidR="003B1203">
        <w:rPr>
          <w:b/>
          <w:bCs/>
          <w:noProof/>
          <w:sz w:val="28"/>
        </w:rPr>
        <w:drawing>
          <wp:inline distT="0" distB="0" distL="0" distR="0">
            <wp:extent cx="4762500" cy="3162300"/>
            <wp:effectExtent l="0" t="0" r="0" b="0"/>
            <wp:docPr id="5" name="图片 5" descr="激情击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激情击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000000" w:rsidRDefault="007D349E">
      <w:pPr>
        <w:rPr>
          <w:rFonts w:hint="eastAsia"/>
          <w:b/>
          <w:bCs/>
          <w:sz w:val="28"/>
        </w:rPr>
      </w:pPr>
      <w:r>
        <w:rPr>
          <w:b/>
          <w:bCs/>
          <w:sz w:val="28"/>
        </w:rPr>
        <w:t>一、游戏简介：</w:t>
      </w:r>
      <w:r>
        <w:rPr>
          <w:rFonts w:hint="eastAsia"/>
          <w:b/>
          <w:bCs/>
          <w:sz w:val="28"/>
        </w:rPr>
        <w:t>通过如图道具，让排球保持更长时间</w:t>
      </w:r>
    </w:p>
    <w:p w:rsidR="00000000" w:rsidRDefault="007D349E">
      <w:pPr>
        <w:numPr>
          <w:ilvl w:val="0"/>
          <w:numId w:val="5"/>
        </w:numPr>
        <w:rPr>
          <w:b/>
          <w:bCs/>
          <w:sz w:val="28"/>
        </w:rPr>
      </w:pPr>
      <w:r>
        <w:rPr>
          <w:b/>
          <w:bCs/>
          <w:sz w:val="28"/>
        </w:rPr>
        <w:t>游戏人数：</w:t>
      </w:r>
      <w:r>
        <w:rPr>
          <w:rFonts w:hint="eastAsia"/>
          <w:b/>
          <w:bCs/>
          <w:sz w:val="28"/>
        </w:rPr>
        <w:t>6</w:t>
      </w:r>
      <w:r>
        <w:rPr>
          <w:rFonts w:hint="eastAsia"/>
          <w:b/>
          <w:bCs/>
          <w:sz w:val="28"/>
        </w:rPr>
        <w:t>个</w:t>
      </w:r>
      <w:r>
        <w:rPr>
          <w:b/>
          <w:bCs/>
          <w:sz w:val="28"/>
        </w:rPr>
        <w:br/>
      </w:r>
      <w:r>
        <w:rPr>
          <w:b/>
          <w:bCs/>
          <w:sz w:val="28"/>
        </w:rPr>
        <w:t>三、场地要求：</w:t>
      </w:r>
      <w:r>
        <w:rPr>
          <w:rFonts w:hint="eastAsia"/>
          <w:b/>
          <w:bCs/>
          <w:sz w:val="28"/>
        </w:rPr>
        <w:t>平地</w:t>
      </w:r>
      <w:r>
        <w:rPr>
          <w:b/>
          <w:bCs/>
          <w:sz w:val="28"/>
        </w:rPr>
        <w:br/>
      </w:r>
      <w:r>
        <w:rPr>
          <w:b/>
          <w:bCs/>
          <w:sz w:val="28"/>
        </w:rPr>
        <w:t>四、需要器材：</w:t>
      </w:r>
      <w:r>
        <w:rPr>
          <w:rFonts w:hint="eastAsia"/>
          <w:b/>
          <w:bCs/>
          <w:sz w:val="28"/>
        </w:rPr>
        <w:t>球，用六条绳子固定的平板或鼓。</w:t>
      </w:r>
      <w:r>
        <w:rPr>
          <w:b/>
          <w:bCs/>
          <w:sz w:val="28"/>
        </w:rPr>
        <w:br/>
      </w:r>
      <w:r>
        <w:rPr>
          <w:b/>
          <w:bCs/>
          <w:sz w:val="28"/>
        </w:rPr>
        <w:t>五、游戏时间：</w:t>
      </w:r>
      <w:r>
        <w:rPr>
          <w:rFonts w:hint="eastAsia"/>
          <w:b/>
          <w:bCs/>
          <w:sz w:val="28"/>
        </w:rPr>
        <w:t>保持球体不落地</w:t>
      </w:r>
      <w:r>
        <w:rPr>
          <w:b/>
          <w:bCs/>
          <w:sz w:val="28"/>
        </w:rPr>
        <w:br/>
      </w:r>
      <w:r>
        <w:rPr>
          <w:b/>
          <w:bCs/>
          <w:sz w:val="28"/>
        </w:rPr>
        <w:t>六、活动目标：培养团体间的</w:t>
      </w:r>
      <w:r>
        <w:rPr>
          <w:rFonts w:hint="eastAsia"/>
          <w:b/>
          <w:bCs/>
          <w:sz w:val="28"/>
        </w:rPr>
        <w:t>默契，</w:t>
      </w:r>
      <w:r>
        <w:rPr>
          <w:b/>
          <w:bCs/>
          <w:sz w:val="28"/>
        </w:rPr>
        <w:t>；</w:t>
      </w:r>
      <w:r>
        <w:rPr>
          <w:rFonts w:hint="eastAsia"/>
          <w:b/>
          <w:bCs/>
          <w:sz w:val="28"/>
        </w:rPr>
        <w:t>锻炼协作能力。</w:t>
      </w:r>
    </w:p>
    <w:p w:rsidR="00000000" w:rsidRDefault="007D349E">
      <w:pPr>
        <w:rPr>
          <w:rFonts w:hint="eastAsia"/>
        </w:rPr>
      </w:pPr>
      <w:r>
        <w:rPr>
          <w:rFonts w:hint="eastAsia"/>
          <w:b/>
          <w:bCs/>
          <w:sz w:val="28"/>
        </w:rPr>
        <w:t>七、详细玩法：六个人围成圈，各牵绳子一头，通过拉绳击起不断下落的排球。球体可掉地五次，每掉一次减去</w:t>
      </w:r>
      <w:r>
        <w:rPr>
          <w:rFonts w:hint="eastAsia"/>
          <w:b/>
          <w:bCs/>
          <w:sz w:val="28"/>
        </w:rPr>
        <w:t>10</w:t>
      </w:r>
      <w:r>
        <w:rPr>
          <w:rFonts w:hint="eastAsia"/>
          <w:b/>
          <w:bCs/>
          <w:sz w:val="28"/>
        </w:rPr>
        <w:t>秒钟。保持时间最长者获胜。</w:t>
      </w:r>
    </w:p>
    <w:p w:rsidR="00000000" w:rsidRDefault="007D349E">
      <w:pPr>
        <w:rPr>
          <w:rStyle w:val="1Char"/>
          <w:rFonts w:hint="eastAsia"/>
        </w:rPr>
      </w:pPr>
    </w:p>
    <w:p w:rsidR="00000000" w:rsidRDefault="007D349E">
      <w:pPr>
        <w:autoSpaceDN w:val="0"/>
        <w:rPr>
          <w:rStyle w:val="1Char"/>
        </w:rPr>
      </w:pPr>
    </w:p>
    <w:p w:rsidR="00000000" w:rsidRDefault="007D349E">
      <w:pPr>
        <w:autoSpaceDN w:val="0"/>
        <w:rPr>
          <w:rStyle w:val="1Char"/>
        </w:rPr>
      </w:pPr>
    </w:p>
    <w:p w:rsidR="00000000" w:rsidRDefault="007D349E">
      <w:pPr>
        <w:autoSpaceDN w:val="0"/>
        <w:rPr>
          <w:rStyle w:val="1Char"/>
        </w:rPr>
      </w:pPr>
    </w:p>
    <w:p w:rsidR="00000000" w:rsidRDefault="007D349E">
      <w:pPr>
        <w:autoSpaceDN w:val="0"/>
        <w:rPr>
          <w:rStyle w:val="1Char"/>
        </w:rPr>
      </w:pPr>
    </w:p>
    <w:p w:rsidR="00000000" w:rsidRDefault="007D349E">
      <w:pPr>
        <w:autoSpaceDN w:val="0"/>
        <w:rPr>
          <w:b/>
          <w:bCs/>
          <w:sz w:val="28"/>
        </w:rPr>
      </w:pPr>
      <w:r>
        <w:rPr>
          <w:rStyle w:val="1Char"/>
          <w:rFonts w:hint="eastAsia"/>
        </w:rPr>
        <w:t>5</w:t>
      </w:r>
      <w:r>
        <w:rPr>
          <w:rStyle w:val="1Char"/>
        </w:rPr>
        <w:t>无敌</w:t>
      </w:r>
      <w:r>
        <w:rPr>
          <w:rStyle w:val="1Char"/>
        </w:rPr>
        <w:t>风火轮</w:t>
      </w:r>
      <w:r>
        <w:rPr>
          <w:b/>
          <w:bCs/>
          <w:sz w:val="28"/>
        </w:rPr>
        <w:br/>
      </w:r>
      <w:r>
        <w:rPr>
          <w:b/>
          <w:bCs/>
          <w:sz w:val="28"/>
        </w:rPr>
        <w:t>一、项目类型：团队协作竞技型</w:t>
      </w:r>
      <w:r>
        <w:rPr>
          <w:b/>
          <w:bCs/>
          <w:sz w:val="28"/>
        </w:rPr>
        <w:br/>
      </w:r>
      <w:r>
        <w:rPr>
          <w:b/>
          <w:bCs/>
          <w:sz w:val="28"/>
        </w:rPr>
        <w:t>二、道具要求：报纸、胶带</w:t>
      </w:r>
      <w:r>
        <w:rPr>
          <w:b/>
          <w:bCs/>
          <w:sz w:val="28"/>
        </w:rPr>
        <w:br/>
      </w:r>
      <w:r>
        <w:rPr>
          <w:b/>
          <w:bCs/>
          <w:sz w:val="28"/>
        </w:rPr>
        <w:t>三、场地要求：一片空旷的大场地</w:t>
      </w:r>
      <w:r>
        <w:rPr>
          <w:b/>
          <w:bCs/>
          <w:sz w:val="28"/>
        </w:rPr>
        <w:br/>
      </w:r>
      <w:r>
        <w:rPr>
          <w:b/>
          <w:bCs/>
          <w:sz w:val="28"/>
        </w:rPr>
        <w:t>四、游戏时间：</w:t>
      </w:r>
      <w:r>
        <w:rPr>
          <w:b/>
          <w:bCs/>
          <w:sz w:val="28"/>
        </w:rPr>
        <w:t>10</w:t>
      </w:r>
      <w:r>
        <w:rPr>
          <w:b/>
          <w:bCs/>
          <w:sz w:val="28"/>
        </w:rPr>
        <w:t>分钟左右</w:t>
      </w:r>
      <w:r>
        <w:rPr>
          <w:b/>
          <w:bCs/>
          <w:sz w:val="28"/>
        </w:rPr>
        <w:br/>
      </w:r>
      <w:r>
        <w:rPr>
          <w:b/>
          <w:bCs/>
          <w:sz w:val="28"/>
        </w:rPr>
        <w:t>五、详细游戏玩法：</w:t>
      </w:r>
      <w:r>
        <w:rPr>
          <w:b/>
          <w:bCs/>
          <w:sz w:val="28"/>
        </w:rPr>
        <w:t>12-15</w:t>
      </w:r>
      <w:r>
        <w:rPr>
          <w:b/>
          <w:bCs/>
          <w:sz w:val="28"/>
        </w:rPr>
        <w:t>人一组利用报纸和胶带制作一个可以容纳全体团队成员的封闭式大圆环，将圆环立起来全队成员站到圆环上边走边滚动大圆环。</w:t>
      </w:r>
      <w:r>
        <w:rPr>
          <w:b/>
          <w:bCs/>
          <w:sz w:val="28"/>
        </w:rPr>
        <w:br/>
      </w:r>
      <w:r>
        <w:rPr>
          <w:b/>
          <w:bCs/>
          <w:sz w:val="28"/>
        </w:rPr>
        <w:t>六、活动目的：本游戏主要为培养学员团结一致，密切合作，克服困难的团队精神；培养计划、组织、协调能力；培养服从指挥、一丝不苟的工作态度；增强队员间的相互信任和理解。</w:t>
      </w:r>
      <w:r>
        <w:rPr>
          <w:b/>
          <w:bCs/>
          <w:sz w:val="28"/>
        </w:rPr>
        <w:br/>
      </w:r>
      <w:r>
        <w:rPr>
          <w:b/>
          <w:bCs/>
          <w:sz w:val="28"/>
        </w:rPr>
        <w:br/>
      </w:r>
      <w:r w:rsidR="003B1203">
        <w:rPr>
          <w:b/>
          <w:bCs/>
          <w:noProof/>
          <w:sz w:val="28"/>
        </w:rPr>
        <w:lastRenderedPageBreak/>
        <w:drawing>
          <wp:inline distT="0" distB="0" distL="0" distR="0">
            <wp:extent cx="3810000" cy="2876550"/>
            <wp:effectExtent l="0" t="0" r="0" b="0"/>
            <wp:docPr id="6" name="图片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76550"/>
                    </a:xfrm>
                    <a:prstGeom prst="rect">
                      <a:avLst/>
                    </a:prstGeom>
                    <a:noFill/>
                    <a:ln>
                      <a:noFill/>
                    </a:ln>
                  </pic:spPr>
                </pic:pic>
              </a:graphicData>
            </a:graphic>
          </wp:inline>
        </w:drawing>
      </w:r>
      <w:r>
        <w:rPr>
          <w:b/>
          <w:bCs/>
          <w:sz w:val="28"/>
        </w:rPr>
        <w:br/>
      </w:r>
      <w:r>
        <w:rPr>
          <w:b/>
          <w:bCs/>
          <w:sz w:val="28"/>
        </w:rPr>
        <w:br/>
      </w:r>
      <w:r>
        <w:rPr>
          <w:rFonts w:hint="eastAsia"/>
          <w:b/>
          <w:bCs/>
          <w:sz w:val="44"/>
        </w:rPr>
        <w:t>6</w:t>
      </w:r>
      <w:r>
        <w:rPr>
          <w:rStyle w:val="1Char"/>
        </w:rPr>
        <w:t>信任背摔</w:t>
      </w:r>
      <w:r>
        <w:rPr>
          <w:b/>
          <w:bCs/>
          <w:sz w:val="28"/>
        </w:rPr>
        <w:br/>
      </w:r>
      <w:r>
        <w:rPr>
          <w:b/>
          <w:bCs/>
          <w:sz w:val="28"/>
        </w:rPr>
        <w:t>一、游戏简介：这是一个广为人知的经典拓展项目，每个队员都要笔直的从</w:t>
      </w:r>
      <w:r>
        <w:rPr>
          <w:b/>
          <w:bCs/>
          <w:sz w:val="28"/>
        </w:rPr>
        <w:t>1.6</w:t>
      </w:r>
      <w:r>
        <w:rPr>
          <w:b/>
          <w:bCs/>
          <w:sz w:val="28"/>
        </w:rPr>
        <w:t>米的平台</w:t>
      </w:r>
      <w:r>
        <w:rPr>
          <w:b/>
          <w:bCs/>
          <w:sz w:val="28"/>
        </w:rPr>
        <w:t>上向后倒下，而其他队员则伸出双手保护他。每个人都希望可以和他人相互信任，否则就会缺乏安全感。要获得他人的信任，就要先做个值得他人信任的人。对别人猜疑的人，是难以获得别人的信任的。这个游戏能让使队员在活动中建立及加强对伙伴的信任感及责任感。</w:t>
      </w:r>
      <w:r>
        <w:rPr>
          <w:b/>
          <w:bCs/>
          <w:sz w:val="28"/>
        </w:rPr>
        <w:br/>
      </w:r>
      <w:r>
        <w:rPr>
          <w:b/>
          <w:bCs/>
          <w:sz w:val="28"/>
        </w:rPr>
        <w:t>二、游戏人数：１２－１６人</w:t>
      </w:r>
      <w:r>
        <w:rPr>
          <w:b/>
          <w:bCs/>
          <w:sz w:val="28"/>
        </w:rPr>
        <w:br/>
      </w:r>
      <w:r>
        <w:rPr>
          <w:b/>
          <w:bCs/>
          <w:sz w:val="28"/>
        </w:rPr>
        <w:t>三、场地要求：高台最宜</w:t>
      </w:r>
      <w:r>
        <w:rPr>
          <w:b/>
          <w:bCs/>
          <w:sz w:val="28"/>
        </w:rPr>
        <w:br/>
      </w:r>
      <w:r>
        <w:rPr>
          <w:b/>
          <w:bCs/>
          <w:sz w:val="28"/>
        </w:rPr>
        <w:t>四、需要器材：束手绳</w:t>
      </w:r>
      <w:r>
        <w:rPr>
          <w:b/>
          <w:bCs/>
          <w:sz w:val="28"/>
        </w:rPr>
        <w:br/>
      </w:r>
      <w:r>
        <w:rPr>
          <w:b/>
          <w:bCs/>
          <w:sz w:val="28"/>
        </w:rPr>
        <w:t>五、游戏时间：</w:t>
      </w:r>
      <w:r>
        <w:rPr>
          <w:b/>
          <w:bCs/>
          <w:sz w:val="28"/>
        </w:rPr>
        <w:t>30</w:t>
      </w:r>
      <w:r>
        <w:rPr>
          <w:b/>
          <w:bCs/>
          <w:sz w:val="28"/>
        </w:rPr>
        <w:t>分钟左右</w:t>
      </w:r>
      <w:r>
        <w:rPr>
          <w:b/>
          <w:bCs/>
          <w:sz w:val="28"/>
        </w:rPr>
        <w:br/>
      </w:r>
      <w:r>
        <w:rPr>
          <w:b/>
          <w:bCs/>
          <w:sz w:val="28"/>
        </w:rPr>
        <w:t>六、活动目标：培养团体间的高度信任；提高组员的人际沟通能力；引导组员换位思考，让他们认识到责任与信任是相互的。</w:t>
      </w:r>
      <w:r>
        <w:rPr>
          <w:b/>
          <w:bCs/>
          <w:sz w:val="28"/>
        </w:rPr>
        <w:br/>
      </w:r>
      <w:r>
        <w:rPr>
          <w:b/>
          <w:bCs/>
          <w:sz w:val="28"/>
        </w:rPr>
        <w:lastRenderedPageBreak/>
        <w:br/>
      </w:r>
      <w:r w:rsidR="003B1203">
        <w:rPr>
          <w:b/>
          <w:bCs/>
          <w:noProof/>
          <w:sz w:val="28"/>
        </w:rPr>
        <w:drawing>
          <wp:inline distT="0" distB="0" distL="0" distR="0">
            <wp:extent cx="4762500" cy="5686425"/>
            <wp:effectExtent l="0" t="0" r="0" b="9525"/>
            <wp:docPr id="7" name="图片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5686425"/>
                    </a:xfrm>
                    <a:prstGeom prst="rect">
                      <a:avLst/>
                    </a:prstGeom>
                    <a:noFill/>
                    <a:ln>
                      <a:noFill/>
                    </a:ln>
                  </pic:spPr>
                </pic:pic>
              </a:graphicData>
            </a:graphic>
          </wp:inline>
        </w:drawing>
      </w:r>
      <w:r>
        <w:rPr>
          <w:b/>
          <w:bCs/>
          <w:sz w:val="28"/>
        </w:rPr>
        <w:br/>
      </w:r>
      <w:r>
        <w:rPr>
          <w:b/>
          <w:bCs/>
          <w:sz w:val="28"/>
        </w:rPr>
        <w:br/>
      </w:r>
      <w:r>
        <w:rPr>
          <w:b/>
          <w:bCs/>
          <w:sz w:val="28"/>
        </w:rPr>
        <w:br/>
      </w:r>
      <w:r>
        <w:rPr>
          <w:rFonts w:hint="eastAsia"/>
          <w:b/>
          <w:bCs/>
          <w:sz w:val="44"/>
        </w:rPr>
        <w:t>7</w:t>
      </w:r>
      <w:r>
        <w:rPr>
          <w:rStyle w:val="1Char"/>
        </w:rPr>
        <w:t>齐</w:t>
      </w:r>
      <w:r>
        <w:rPr>
          <w:rStyle w:val="1Char"/>
        </w:rPr>
        <w:t>眉棍</w:t>
      </w:r>
      <w:r>
        <w:rPr>
          <w:b/>
          <w:bCs/>
          <w:sz w:val="28"/>
        </w:rPr>
        <w:br/>
      </w:r>
      <w:r>
        <w:rPr>
          <w:b/>
          <w:bCs/>
          <w:sz w:val="28"/>
        </w:rPr>
        <w:t>一、游戏简介：全体分为两队，相向站立，共同用手指将一根棍</w:t>
      </w:r>
      <w:r>
        <w:rPr>
          <w:b/>
          <w:bCs/>
          <w:sz w:val="28"/>
        </w:rPr>
        <w:t>子放到地上，手离开棍子即失败，这是一个考察团队是否同心协力的体验。在所有学员手指上的同心杆将按照培训师的要求，完成一个看似简单</w:t>
      </w:r>
      <w:r>
        <w:rPr>
          <w:b/>
          <w:bCs/>
          <w:sz w:val="28"/>
        </w:rPr>
        <w:lastRenderedPageBreak/>
        <w:t>但却最容易出现失误的项目。此活动深刻揭示了企业内部的协调配合之问题。</w:t>
      </w:r>
      <w:r>
        <w:rPr>
          <w:b/>
          <w:bCs/>
          <w:sz w:val="28"/>
        </w:rPr>
        <w:br/>
      </w:r>
      <w:r>
        <w:rPr>
          <w:b/>
          <w:bCs/>
          <w:sz w:val="28"/>
        </w:rPr>
        <w:t>二、游戏人数：</w:t>
      </w:r>
      <w:r>
        <w:rPr>
          <w:b/>
          <w:bCs/>
          <w:sz w:val="28"/>
        </w:rPr>
        <w:t>10-15</w:t>
      </w:r>
      <w:r>
        <w:rPr>
          <w:b/>
          <w:bCs/>
          <w:sz w:val="28"/>
        </w:rPr>
        <w:t>人</w:t>
      </w:r>
      <w:r>
        <w:rPr>
          <w:b/>
          <w:bCs/>
          <w:sz w:val="28"/>
        </w:rPr>
        <w:br/>
      </w:r>
      <w:r>
        <w:rPr>
          <w:b/>
          <w:bCs/>
          <w:sz w:val="28"/>
        </w:rPr>
        <w:t>三、场地要求：开阔的场地一块</w:t>
      </w:r>
      <w:r>
        <w:rPr>
          <w:b/>
          <w:bCs/>
          <w:sz w:val="28"/>
        </w:rPr>
        <w:br/>
      </w:r>
      <w:r>
        <w:rPr>
          <w:b/>
          <w:bCs/>
          <w:sz w:val="28"/>
        </w:rPr>
        <w:t>四、需要器材：</w:t>
      </w:r>
      <w:r>
        <w:rPr>
          <w:b/>
          <w:bCs/>
          <w:sz w:val="28"/>
        </w:rPr>
        <w:t>3</w:t>
      </w:r>
      <w:r>
        <w:rPr>
          <w:b/>
          <w:bCs/>
          <w:sz w:val="28"/>
        </w:rPr>
        <w:t>米长的轻棍</w:t>
      </w:r>
      <w:r>
        <w:rPr>
          <w:b/>
          <w:bCs/>
          <w:sz w:val="28"/>
        </w:rPr>
        <w:br/>
      </w:r>
      <w:r>
        <w:rPr>
          <w:b/>
          <w:bCs/>
          <w:sz w:val="28"/>
        </w:rPr>
        <w:t>五、游戏时间：</w:t>
      </w:r>
      <w:r>
        <w:rPr>
          <w:b/>
          <w:bCs/>
          <w:sz w:val="28"/>
        </w:rPr>
        <w:t>30</w:t>
      </w:r>
      <w:r>
        <w:rPr>
          <w:b/>
          <w:bCs/>
          <w:sz w:val="28"/>
        </w:rPr>
        <w:t>分钟左右</w:t>
      </w:r>
      <w:r>
        <w:rPr>
          <w:b/>
          <w:bCs/>
          <w:sz w:val="28"/>
        </w:rPr>
        <w:br/>
      </w:r>
      <w:r>
        <w:rPr>
          <w:b/>
          <w:bCs/>
          <w:sz w:val="28"/>
        </w:rPr>
        <w:t>六、活动目的：在团队中，如果遇到困难或出现了问题，很多人马上会找到别人的不足，却很少发现自己的问题。队员间的抱怨、指责、不理解对于团队的危害</w:t>
      </w:r>
      <w:r>
        <w:rPr>
          <w:b/>
          <w:bCs/>
          <w:sz w:val="28"/>
        </w:rPr>
        <w:t xml:space="preserve">…… </w:t>
      </w:r>
      <w:r>
        <w:rPr>
          <w:b/>
          <w:bCs/>
          <w:sz w:val="28"/>
        </w:rPr>
        <w:t>这个项目将告诉大家：</w:t>
      </w:r>
      <w:r>
        <w:rPr>
          <w:b/>
          <w:bCs/>
          <w:sz w:val="28"/>
        </w:rPr>
        <w:t>“</w:t>
      </w:r>
      <w:r>
        <w:rPr>
          <w:b/>
          <w:bCs/>
          <w:sz w:val="28"/>
        </w:rPr>
        <w:t>照顾好自己就是对团队最大的贡献</w:t>
      </w:r>
      <w:r>
        <w:rPr>
          <w:b/>
          <w:bCs/>
          <w:sz w:val="28"/>
        </w:rPr>
        <w:t>”</w:t>
      </w:r>
      <w:r>
        <w:rPr>
          <w:b/>
          <w:bCs/>
          <w:sz w:val="28"/>
        </w:rPr>
        <w:t>。</w:t>
      </w:r>
      <w:r>
        <w:rPr>
          <w:b/>
          <w:bCs/>
          <w:sz w:val="28"/>
        </w:rPr>
        <w:t xml:space="preserve"> </w:t>
      </w:r>
      <w:r>
        <w:rPr>
          <w:b/>
          <w:bCs/>
          <w:sz w:val="28"/>
        </w:rPr>
        <w:t>提高队员在工作中相互配合、相互协作的能力。</w:t>
      </w:r>
      <w:r>
        <w:rPr>
          <w:b/>
          <w:bCs/>
          <w:sz w:val="28"/>
        </w:rPr>
        <w:t xml:space="preserve"> </w:t>
      </w:r>
      <w:r>
        <w:rPr>
          <w:b/>
          <w:bCs/>
          <w:sz w:val="28"/>
        </w:rPr>
        <w:t>统一的指挥</w:t>
      </w:r>
      <w:r>
        <w:rPr>
          <w:b/>
          <w:bCs/>
          <w:sz w:val="28"/>
        </w:rPr>
        <w:t>+</w:t>
      </w:r>
      <w:r>
        <w:rPr>
          <w:b/>
          <w:bCs/>
          <w:sz w:val="28"/>
        </w:rPr>
        <w:t>所有队员共同努力对于团队成功起着至关重要的作用。</w:t>
      </w:r>
      <w:r>
        <w:rPr>
          <w:b/>
          <w:bCs/>
          <w:sz w:val="28"/>
        </w:rPr>
        <w:br/>
      </w:r>
      <w:r w:rsidR="003B1203">
        <w:rPr>
          <w:b/>
          <w:bCs/>
          <w:noProof/>
          <w:sz w:val="28"/>
        </w:rPr>
        <w:drawing>
          <wp:inline distT="0" distB="0" distL="0" distR="0">
            <wp:extent cx="4762500" cy="3219450"/>
            <wp:effectExtent l="0" t="0" r="0" b="0"/>
            <wp:docPr id="8" name="图片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219450"/>
                    </a:xfrm>
                    <a:prstGeom prst="rect">
                      <a:avLst/>
                    </a:prstGeom>
                    <a:noFill/>
                    <a:ln>
                      <a:noFill/>
                    </a:ln>
                  </pic:spPr>
                </pic:pic>
              </a:graphicData>
            </a:graphic>
          </wp:inline>
        </w:drawing>
      </w:r>
      <w:r>
        <w:rPr>
          <w:b/>
          <w:bCs/>
          <w:sz w:val="28"/>
        </w:rPr>
        <w:br/>
      </w:r>
      <w:r>
        <w:rPr>
          <w:b/>
          <w:bCs/>
          <w:sz w:val="28"/>
        </w:rPr>
        <w:br/>
      </w:r>
      <w:r>
        <w:rPr>
          <w:b/>
          <w:bCs/>
          <w:sz w:val="28"/>
        </w:rPr>
        <w:br/>
      </w:r>
      <w:r>
        <w:rPr>
          <w:rFonts w:hint="eastAsia"/>
          <w:b/>
          <w:bCs/>
          <w:sz w:val="44"/>
        </w:rPr>
        <w:lastRenderedPageBreak/>
        <w:t>8</w:t>
      </w:r>
      <w:r>
        <w:rPr>
          <w:rStyle w:val="1Char"/>
        </w:rPr>
        <w:t>驿</w:t>
      </w:r>
      <w:r>
        <w:rPr>
          <w:rStyle w:val="1Char"/>
        </w:rPr>
        <w:t>站传书</w:t>
      </w:r>
      <w:r>
        <w:rPr>
          <w:b/>
          <w:bCs/>
          <w:sz w:val="28"/>
        </w:rPr>
        <w:br/>
      </w:r>
      <w:r>
        <w:rPr>
          <w:b/>
          <w:bCs/>
          <w:sz w:val="28"/>
        </w:rPr>
        <w:t>一、游戏类型：团队协作型</w:t>
      </w:r>
      <w:r>
        <w:rPr>
          <w:b/>
          <w:bCs/>
          <w:sz w:val="28"/>
        </w:rPr>
        <w:t xml:space="preserve">  </w:t>
      </w:r>
      <w:r>
        <w:rPr>
          <w:b/>
          <w:bCs/>
          <w:sz w:val="28"/>
        </w:rPr>
        <w:br/>
      </w:r>
      <w:r>
        <w:rPr>
          <w:b/>
          <w:bCs/>
          <w:sz w:val="28"/>
        </w:rPr>
        <w:t>二、游戏目的：使学员强烈意识到，充分沟通对团队目标实现的重要意义；</w:t>
      </w:r>
      <w:r>
        <w:rPr>
          <w:b/>
          <w:bCs/>
          <w:sz w:val="28"/>
        </w:rPr>
        <w:t xml:space="preserve">  </w:t>
      </w:r>
      <w:r>
        <w:rPr>
          <w:b/>
          <w:bCs/>
          <w:sz w:val="28"/>
        </w:rPr>
        <w:t>制度规则的建立与修正。</w:t>
      </w:r>
      <w:r>
        <w:rPr>
          <w:b/>
          <w:bCs/>
          <w:sz w:val="28"/>
        </w:rPr>
        <w:br/>
      </w:r>
      <w:r>
        <w:rPr>
          <w:b/>
          <w:bCs/>
          <w:sz w:val="28"/>
        </w:rPr>
        <w:t>三、游戏介绍：全队成员排成一列，你们每个人这时候就相当于一个驿站</w:t>
      </w:r>
      <w:r>
        <w:rPr>
          <w:b/>
          <w:bCs/>
          <w:sz w:val="28"/>
        </w:rPr>
        <w:t>,</w:t>
      </w:r>
      <w:r>
        <w:rPr>
          <w:b/>
          <w:bCs/>
          <w:sz w:val="28"/>
        </w:rPr>
        <w:t>到时候培训师会把一个带有</w:t>
      </w:r>
      <w:r>
        <w:rPr>
          <w:b/>
          <w:bCs/>
          <w:sz w:val="28"/>
        </w:rPr>
        <w:t>7</w:t>
      </w:r>
      <w:r>
        <w:rPr>
          <w:b/>
          <w:bCs/>
          <w:sz w:val="28"/>
        </w:rPr>
        <w:t>位数以内的数字信息卡片交到最后一位伙伴的手中</w:t>
      </w:r>
      <w:r>
        <w:rPr>
          <w:b/>
          <w:bCs/>
          <w:sz w:val="28"/>
        </w:rPr>
        <w:t>,</w:t>
      </w:r>
      <w:r>
        <w:rPr>
          <w:b/>
          <w:bCs/>
          <w:sz w:val="28"/>
        </w:rPr>
        <w:t>你们要利用你们的聪明才智把这个数字信息传到最前面这位伙伴的手中</w:t>
      </w:r>
      <w:r>
        <w:rPr>
          <w:b/>
          <w:bCs/>
          <w:sz w:val="28"/>
        </w:rPr>
        <w:t>.</w:t>
      </w:r>
      <w:r>
        <w:rPr>
          <w:b/>
          <w:bCs/>
          <w:sz w:val="28"/>
        </w:rPr>
        <w:t>当这位伙伴收到信息以后呢要迅速的举手</w:t>
      </w:r>
      <w:r>
        <w:rPr>
          <w:b/>
          <w:bCs/>
          <w:sz w:val="28"/>
        </w:rPr>
        <w:t>,</w:t>
      </w:r>
      <w:r>
        <w:rPr>
          <w:b/>
          <w:bCs/>
          <w:sz w:val="28"/>
        </w:rPr>
        <w:t>并把当然了信息写在纸片上交给最前面的培</w:t>
      </w:r>
      <w:r>
        <w:rPr>
          <w:b/>
          <w:bCs/>
          <w:sz w:val="28"/>
        </w:rPr>
        <w:t>训师</w:t>
      </w:r>
      <w:r>
        <w:rPr>
          <w:b/>
          <w:bCs/>
          <w:sz w:val="28"/>
        </w:rPr>
        <w:t>!!</w:t>
      </w:r>
      <w:r>
        <w:rPr>
          <w:b/>
          <w:bCs/>
          <w:sz w:val="28"/>
        </w:rPr>
        <w:t>比赛总共会进行四轮</w:t>
      </w:r>
      <w:r>
        <w:rPr>
          <w:b/>
          <w:bCs/>
          <w:sz w:val="28"/>
        </w:rPr>
        <w:t>.</w:t>
      </w:r>
      <w:r>
        <w:rPr>
          <w:b/>
          <w:bCs/>
          <w:sz w:val="28"/>
        </w:rPr>
        <w:t>在信息传递的过程当中我们会有一些规则来约束</w:t>
      </w:r>
      <w:r>
        <w:rPr>
          <w:b/>
          <w:bCs/>
          <w:sz w:val="28"/>
        </w:rPr>
        <w:t>.</w:t>
      </w:r>
      <w:r>
        <w:rPr>
          <w:b/>
          <w:bCs/>
          <w:sz w:val="28"/>
        </w:rPr>
        <w:br/>
      </w:r>
      <w:r>
        <w:rPr>
          <w:b/>
          <w:bCs/>
          <w:sz w:val="28"/>
        </w:rPr>
        <w:t>四．游戏规则</w:t>
      </w:r>
      <w:r>
        <w:rPr>
          <w:b/>
          <w:bCs/>
          <w:sz w:val="28"/>
        </w:rPr>
        <w:t>:</w:t>
      </w:r>
      <w:r>
        <w:rPr>
          <w:b/>
          <w:bCs/>
          <w:sz w:val="28"/>
        </w:rPr>
        <w:t>项目开始后</w:t>
      </w:r>
      <w:r>
        <w:rPr>
          <w:b/>
          <w:bCs/>
          <w:sz w:val="28"/>
        </w:rPr>
        <w:t>:(</w:t>
      </w:r>
      <w:r>
        <w:rPr>
          <w:b/>
          <w:bCs/>
          <w:sz w:val="28"/>
        </w:rPr>
        <w:t>所谓项目开始是指培训师喊开始</w:t>
      </w:r>
      <w:r>
        <w:rPr>
          <w:b/>
          <w:bCs/>
          <w:sz w:val="28"/>
        </w:rPr>
        <w:t>,</w:t>
      </w:r>
      <w:r>
        <w:rPr>
          <w:b/>
          <w:bCs/>
          <w:sz w:val="28"/>
        </w:rPr>
        <w:t>信息从后面一位伙伴开始传递那刻起</w:t>
      </w:r>
      <w:r>
        <w:rPr>
          <w:b/>
          <w:bCs/>
          <w:sz w:val="28"/>
        </w:rPr>
        <w:t>)</w:t>
      </w:r>
      <w:r>
        <w:rPr>
          <w:b/>
          <w:bCs/>
          <w:sz w:val="28"/>
        </w:rPr>
        <w:br/>
      </w:r>
      <w:r>
        <w:rPr>
          <w:b/>
          <w:bCs/>
          <w:sz w:val="28"/>
        </w:rPr>
        <w:t>1,</w:t>
      </w:r>
      <w:r>
        <w:rPr>
          <w:b/>
          <w:bCs/>
          <w:sz w:val="28"/>
        </w:rPr>
        <w:t>不能讲话</w:t>
      </w:r>
      <w:r>
        <w:rPr>
          <w:b/>
          <w:bCs/>
          <w:sz w:val="28"/>
        </w:rPr>
        <w:t xml:space="preserve">.      </w:t>
      </w:r>
      <w:r>
        <w:rPr>
          <w:b/>
          <w:bCs/>
          <w:sz w:val="28"/>
        </w:rPr>
        <w:br/>
      </w:r>
      <w:r>
        <w:rPr>
          <w:b/>
          <w:bCs/>
          <w:sz w:val="28"/>
        </w:rPr>
        <w:t>2.</w:t>
      </w:r>
      <w:r>
        <w:rPr>
          <w:b/>
          <w:bCs/>
          <w:sz w:val="28"/>
        </w:rPr>
        <w:t>不能回头</w:t>
      </w:r>
      <w:r>
        <w:rPr>
          <w:b/>
          <w:bCs/>
          <w:sz w:val="28"/>
        </w:rPr>
        <w:br/>
      </w:r>
      <w:r>
        <w:rPr>
          <w:b/>
          <w:bCs/>
          <w:sz w:val="28"/>
        </w:rPr>
        <w:t>3.</w:t>
      </w:r>
      <w:r>
        <w:rPr>
          <w:b/>
          <w:bCs/>
          <w:sz w:val="28"/>
        </w:rPr>
        <w:t>后面的伙伴的任何部位不能超过前面人身体的肩缝横截面以及无限延伸面</w:t>
      </w:r>
      <w:r>
        <w:rPr>
          <w:b/>
          <w:bCs/>
          <w:sz w:val="28"/>
        </w:rPr>
        <w:t>.(</w:t>
      </w:r>
      <w:r>
        <w:rPr>
          <w:b/>
          <w:bCs/>
          <w:sz w:val="28"/>
        </w:rPr>
        <w:t>前后标准要以最前面的某个物品做参照</w:t>
      </w:r>
      <w:r>
        <w:rPr>
          <w:b/>
          <w:bCs/>
          <w:sz w:val="28"/>
        </w:rPr>
        <w:t>,</w:t>
      </w:r>
      <w:r>
        <w:rPr>
          <w:b/>
          <w:bCs/>
          <w:sz w:val="28"/>
        </w:rPr>
        <w:t>比如白板</w:t>
      </w:r>
      <w:r>
        <w:rPr>
          <w:b/>
          <w:bCs/>
          <w:sz w:val="28"/>
        </w:rPr>
        <w:t>.</w:t>
      </w:r>
      <w:r>
        <w:rPr>
          <w:b/>
          <w:bCs/>
          <w:sz w:val="28"/>
        </w:rPr>
        <w:t>离白板近则为前</w:t>
      </w:r>
      <w:r>
        <w:rPr>
          <w:b/>
          <w:bCs/>
          <w:sz w:val="28"/>
        </w:rPr>
        <w:t>,</w:t>
      </w:r>
      <w:r>
        <w:rPr>
          <w:b/>
          <w:bCs/>
          <w:sz w:val="28"/>
        </w:rPr>
        <w:t>离白板远则为后</w:t>
      </w:r>
      <w:r>
        <w:rPr>
          <w:b/>
          <w:bCs/>
          <w:sz w:val="28"/>
        </w:rPr>
        <w:t>)</w:t>
      </w:r>
      <w:r>
        <w:rPr>
          <w:b/>
          <w:bCs/>
          <w:sz w:val="28"/>
        </w:rPr>
        <w:br/>
      </w:r>
      <w:r>
        <w:rPr>
          <w:b/>
          <w:bCs/>
          <w:sz w:val="28"/>
        </w:rPr>
        <w:t>4.</w:t>
      </w:r>
      <w:r>
        <w:rPr>
          <w:b/>
          <w:bCs/>
          <w:sz w:val="28"/>
        </w:rPr>
        <w:t>当信息传到最前面伙伴手中时</w:t>
      </w:r>
      <w:r>
        <w:rPr>
          <w:b/>
          <w:bCs/>
          <w:sz w:val="28"/>
        </w:rPr>
        <w:t>,</w:t>
      </w:r>
      <w:r>
        <w:rPr>
          <w:b/>
          <w:bCs/>
          <w:sz w:val="28"/>
        </w:rPr>
        <w:t>这位伙伴要要迅速举手示意</w:t>
      </w:r>
      <w:r>
        <w:rPr>
          <w:b/>
          <w:bCs/>
          <w:sz w:val="28"/>
        </w:rPr>
        <w:t>,</w:t>
      </w:r>
      <w:r>
        <w:rPr>
          <w:b/>
          <w:bCs/>
          <w:sz w:val="28"/>
        </w:rPr>
        <w:t>并把信息交到白板附近的培训师手中</w:t>
      </w:r>
      <w:r>
        <w:rPr>
          <w:b/>
          <w:bCs/>
          <w:sz w:val="28"/>
        </w:rPr>
        <w:t>,</w:t>
      </w:r>
      <w:r>
        <w:rPr>
          <w:b/>
          <w:bCs/>
          <w:sz w:val="28"/>
        </w:rPr>
        <w:t>计时会以举手那一刻为截止时间</w:t>
      </w:r>
      <w:r>
        <w:rPr>
          <w:b/>
          <w:bCs/>
          <w:sz w:val="28"/>
        </w:rPr>
        <w:t>.</w:t>
      </w:r>
      <w:r>
        <w:rPr>
          <w:b/>
          <w:bCs/>
          <w:sz w:val="28"/>
        </w:rPr>
        <w:br/>
      </w:r>
      <w:r>
        <w:rPr>
          <w:b/>
          <w:bCs/>
          <w:sz w:val="28"/>
        </w:rPr>
        <w:t>5.</w:t>
      </w:r>
      <w:r>
        <w:rPr>
          <w:b/>
          <w:bCs/>
          <w:sz w:val="28"/>
        </w:rPr>
        <w:t>不能传递纸条和仍纸条</w:t>
      </w:r>
      <w:r>
        <w:rPr>
          <w:b/>
          <w:bCs/>
          <w:sz w:val="28"/>
        </w:rPr>
        <w:t xml:space="preserve"> </w:t>
      </w:r>
      <w:r>
        <w:rPr>
          <w:b/>
          <w:bCs/>
          <w:sz w:val="28"/>
        </w:rPr>
        <w:t>.</w:t>
      </w:r>
      <w:r>
        <w:rPr>
          <w:b/>
          <w:bCs/>
          <w:sz w:val="28"/>
        </w:rPr>
        <w:br/>
      </w:r>
      <w:r>
        <w:rPr>
          <w:b/>
          <w:bCs/>
          <w:sz w:val="28"/>
        </w:rPr>
        <w:t>6.</w:t>
      </w:r>
      <w:r>
        <w:rPr>
          <w:b/>
          <w:bCs/>
          <w:sz w:val="28"/>
        </w:rPr>
        <w:t>项目的最终解释权和裁判权归培训师</w:t>
      </w:r>
      <w:r>
        <w:rPr>
          <w:b/>
          <w:bCs/>
          <w:sz w:val="28"/>
        </w:rPr>
        <w:t>(</w:t>
      </w:r>
      <w:r>
        <w:rPr>
          <w:b/>
          <w:bCs/>
          <w:sz w:val="28"/>
        </w:rPr>
        <w:t>要解释清楚</w:t>
      </w:r>
      <w:r>
        <w:rPr>
          <w:b/>
          <w:bCs/>
          <w:sz w:val="28"/>
        </w:rPr>
        <w:t>,</w:t>
      </w:r>
      <w:r>
        <w:rPr>
          <w:b/>
          <w:bCs/>
          <w:sz w:val="28"/>
        </w:rPr>
        <w:t>某些很有争议的</w:t>
      </w:r>
      <w:r>
        <w:rPr>
          <w:b/>
          <w:bCs/>
          <w:sz w:val="28"/>
        </w:rPr>
        <w:lastRenderedPageBreak/>
        <w:t>方法</w:t>
      </w:r>
      <w:r>
        <w:rPr>
          <w:b/>
          <w:bCs/>
          <w:sz w:val="28"/>
        </w:rPr>
        <w:t>,</w:t>
      </w:r>
      <w:r>
        <w:rPr>
          <w:b/>
          <w:bCs/>
          <w:sz w:val="28"/>
        </w:rPr>
        <w:t>和我们培训的整个中心相吻合算正确</w:t>
      </w:r>
      <w:r>
        <w:rPr>
          <w:b/>
          <w:bCs/>
          <w:sz w:val="28"/>
        </w:rPr>
        <w:t>,</w:t>
      </w:r>
      <w:r>
        <w:rPr>
          <w:b/>
          <w:bCs/>
          <w:sz w:val="28"/>
        </w:rPr>
        <w:t>背离则算错误</w:t>
      </w:r>
      <w:r>
        <w:rPr>
          <w:b/>
          <w:bCs/>
          <w:sz w:val="28"/>
        </w:rPr>
        <w:t>)</w:t>
      </w:r>
      <w:r>
        <w:rPr>
          <w:b/>
          <w:bCs/>
          <w:sz w:val="28"/>
        </w:rPr>
        <w:br/>
      </w:r>
      <w:r>
        <w:rPr>
          <w:b/>
          <w:bCs/>
          <w:sz w:val="28"/>
        </w:rPr>
        <w:t>7.</w:t>
      </w:r>
      <w:r>
        <w:rPr>
          <w:b/>
          <w:bCs/>
          <w:sz w:val="28"/>
        </w:rPr>
        <w:t>第一轮时间</w:t>
      </w:r>
      <w:r>
        <w:rPr>
          <w:b/>
          <w:bCs/>
          <w:sz w:val="28"/>
        </w:rPr>
        <w:t>≤2</w:t>
      </w:r>
      <w:r>
        <w:rPr>
          <w:b/>
          <w:bCs/>
          <w:sz w:val="28"/>
        </w:rPr>
        <w:t>分钟</w:t>
      </w:r>
      <w:r>
        <w:rPr>
          <w:b/>
          <w:bCs/>
          <w:sz w:val="28"/>
        </w:rPr>
        <w:t>.  (</w:t>
      </w:r>
      <w:r>
        <w:rPr>
          <w:b/>
          <w:bCs/>
          <w:sz w:val="28"/>
        </w:rPr>
        <w:t>给出</w:t>
      </w:r>
      <w:r>
        <w:rPr>
          <w:b/>
          <w:bCs/>
          <w:sz w:val="28"/>
        </w:rPr>
        <w:t>8</w:t>
      </w:r>
      <w:r>
        <w:rPr>
          <w:b/>
          <w:bCs/>
          <w:sz w:val="28"/>
        </w:rPr>
        <w:t>分钟的讨论时间</w:t>
      </w:r>
      <w:r>
        <w:rPr>
          <w:b/>
          <w:bCs/>
          <w:sz w:val="28"/>
        </w:rPr>
        <w:t>,</w:t>
      </w:r>
      <w:r>
        <w:rPr>
          <w:b/>
          <w:bCs/>
          <w:sz w:val="28"/>
        </w:rPr>
        <w:t>然后回来</w:t>
      </w:r>
      <w:r>
        <w:rPr>
          <w:b/>
          <w:bCs/>
          <w:sz w:val="28"/>
        </w:rPr>
        <w:t>PK)</w:t>
      </w:r>
      <w:r>
        <w:rPr>
          <w:b/>
          <w:bCs/>
          <w:sz w:val="28"/>
        </w:rPr>
        <w:br/>
      </w:r>
      <w:r>
        <w:rPr>
          <w:b/>
          <w:bCs/>
          <w:sz w:val="28"/>
        </w:rPr>
        <w:t>第二轮：以前规则继续生效</w:t>
      </w:r>
      <w:r>
        <w:rPr>
          <w:b/>
          <w:bCs/>
          <w:sz w:val="28"/>
        </w:rPr>
        <w:t>,</w:t>
      </w:r>
      <w:r>
        <w:rPr>
          <w:b/>
          <w:bCs/>
          <w:sz w:val="28"/>
        </w:rPr>
        <w:t>新的规则增加</w:t>
      </w:r>
      <w:r>
        <w:rPr>
          <w:b/>
          <w:bCs/>
          <w:sz w:val="28"/>
        </w:rPr>
        <w:t xml:space="preserve">:  </w:t>
      </w:r>
      <w:r>
        <w:rPr>
          <w:b/>
          <w:bCs/>
          <w:sz w:val="28"/>
        </w:rPr>
        <w:br/>
      </w:r>
      <w:r>
        <w:rPr>
          <w:b/>
          <w:bCs/>
          <w:sz w:val="28"/>
        </w:rPr>
        <w:t>8,</w:t>
      </w:r>
      <w:r>
        <w:rPr>
          <w:b/>
          <w:bCs/>
          <w:sz w:val="28"/>
        </w:rPr>
        <w:t>第一轮所有方法不能再使用</w:t>
      </w:r>
      <w:r>
        <w:rPr>
          <w:b/>
          <w:bCs/>
          <w:sz w:val="28"/>
        </w:rPr>
        <w:t>.</w:t>
      </w:r>
      <w:r>
        <w:rPr>
          <w:b/>
          <w:bCs/>
          <w:sz w:val="28"/>
        </w:rPr>
        <w:br/>
      </w:r>
      <w:r>
        <w:rPr>
          <w:b/>
          <w:bCs/>
          <w:sz w:val="28"/>
        </w:rPr>
        <w:t>9.</w:t>
      </w:r>
      <w:r>
        <w:rPr>
          <w:b/>
          <w:bCs/>
          <w:sz w:val="28"/>
        </w:rPr>
        <w:t>不能传递和扔任何物品</w:t>
      </w:r>
      <w:r>
        <w:rPr>
          <w:b/>
          <w:bCs/>
          <w:sz w:val="28"/>
        </w:rPr>
        <w:t xml:space="preserve">.    </w:t>
      </w:r>
      <w:r>
        <w:rPr>
          <w:b/>
          <w:bCs/>
          <w:sz w:val="28"/>
        </w:rPr>
        <w:br/>
      </w:r>
      <w:r>
        <w:rPr>
          <w:b/>
          <w:bCs/>
          <w:sz w:val="28"/>
        </w:rPr>
        <w:t>10.</w:t>
      </w:r>
      <w:r>
        <w:rPr>
          <w:b/>
          <w:bCs/>
          <w:sz w:val="28"/>
        </w:rPr>
        <w:t>第二轮时间</w:t>
      </w:r>
      <w:r>
        <w:rPr>
          <w:b/>
          <w:bCs/>
          <w:sz w:val="28"/>
        </w:rPr>
        <w:t>≤1</w:t>
      </w:r>
      <w:r>
        <w:rPr>
          <w:b/>
          <w:bCs/>
          <w:sz w:val="28"/>
        </w:rPr>
        <w:t>分钟</w:t>
      </w:r>
      <w:r>
        <w:rPr>
          <w:b/>
          <w:bCs/>
          <w:sz w:val="28"/>
        </w:rPr>
        <w:t xml:space="preserve">   (</w:t>
      </w:r>
      <w:r>
        <w:rPr>
          <w:b/>
          <w:bCs/>
          <w:sz w:val="28"/>
        </w:rPr>
        <w:t>给出</w:t>
      </w:r>
      <w:r>
        <w:rPr>
          <w:b/>
          <w:bCs/>
          <w:sz w:val="28"/>
        </w:rPr>
        <w:t>7</w:t>
      </w:r>
      <w:r>
        <w:rPr>
          <w:b/>
          <w:bCs/>
          <w:sz w:val="28"/>
        </w:rPr>
        <w:t>分钟的讨论时间</w:t>
      </w:r>
      <w:r>
        <w:rPr>
          <w:b/>
          <w:bCs/>
          <w:sz w:val="28"/>
        </w:rPr>
        <w:t>,</w:t>
      </w:r>
      <w:r>
        <w:rPr>
          <w:b/>
          <w:bCs/>
          <w:sz w:val="28"/>
        </w:rPr>
        <w:t>然后回来</w:t>
      </w:r>
      <w:r>
        <w:rPr>
          <w:b/>
          <w:bCs/>
          <w:sz w:val="28"/>
        </w:rPr>
        <w:t>PK)</w:t>
      </w:r>
      <w:r>
        <w:rPr>
          <w:b/>
          <w:bCs/>
          <w:sz w:val="28"/>
        </w:rPr>
        <w:br/>
      </w:r>
      <w:r>
        <w:rPr>
          <w:b/>
          <w:bCs/>
          <w:sz w:val="28"/>
        </w:rPr>
        <w:t>第三轮：以上规则继续生效</w:t>
      </w:r>
      <w:r>
        <w:rPr>
          <w:b/>
          <w:bCs/>
          <w:sz w:val="28"/>
        </w:rPr>
        <w:t>,</w:t>
      </w:r>
      <w:r>
        <w:rPr>
          <w:b/>
          <w:bCs/>
          <w:sz w:val="28"/>
        </w:rPr>
        <w:t>新的规则增加</w:t>
      </w:r>
      <w:r>
        <w:rPr>
          <w:b/>
          <w:bCs/>
          <w:sz w:val="28"/>
        </w:rPr>
        <w:br/>
      </w:r>
      <w:r>
        <w:rPr>
          <w:b/>
          <w:bCs/>
          <w:sz w:val="28"/>
        </w:rPr>
        <w:t>11,</w:t>
      </w:r>
      <w:r>
        <w:rPr>
          <w:b/>
          <w:bCs/>
          <w:sz w:val="28"/>
        </w:rPr>
        <w:t>第一轮第二轮所有方法不能使用</w:t>
      </w:r>
      <w:r>
        <w:rPr>
          <w:b/>
          <w:bCs/>
          <w:sz w:val="28"/>
        </w:rPr>
        <w:t xml:space="preserve">.    </w:t>
      </w:r>
      <w:r>
        <w:rPr>
          <w:b/>
          <w:bCs/>
          <w:sz w:val="28"/>
        </w:rPr>
        <w:br/>
      </w:r>
      <w:r>
        <w:rPr>
          <w:b/>
          <w:bCs/>
          <w:sz w:val="28"/>
        </w:rPr>
        <w:t>12.</w:t>
      </w:r>
      <w:r>
        <w:rPr>
          <w:b/>
          <w:bCs/>
          <w:sz w:val="28"/>
        </w:rPr>
        <w:t>第三轮时间</w:t>
      </w:r>
      <w:r>
        <w:rPr>
          <w:b/>
          <w:bCs/>
          <w:sz w:val="28"/>
        </w:rPr>
        <w:t>≤40</w:t>
      </w:r>
      <w:r>
        <w:rPr>
          <w:b/>
          <w:bCs/>
          <w:sz w:val="28"/>
        </w:rPr>
        <w:t>秒</w:t>
      </w:r>
      <w:r>
        <w:rPr>
          <w:b/>
          <w:bCs/>
          <w:sz w:val="28"/>
        </w:rPr>
        <w:t xml:space="preserve">    (</w:t>
      </w:r>
      <w:r>
        <w:rPr>
          <w:b/>
          <w:bCs/>
          <w:sz w:val="28"/>
        </w:rPr>
        <w:t>给出</w:t>
      </w:r>
      <w:r>
        <w:rPr>
          <w:b/>
          <w:bCs/>
          <w:sz w:val="28"/>
        </w:rPr>
        <w:t>6</w:t>
      </w:r>
      <w:r>
        <w:rPr>
          <w:b/>
          <w:bCs/>
          <w:sz w:val="28"/>
        </w:rPr>
        <w:t>分钟的讨论</w:t>
      </w:r>
      <w:r>
        <w:rPr>
          <w:b/>
          <w:bCs/>
          <w:sz w:val="28"/>
        </w:rPr>
        <w:t>时间</w:t>
      </w:r>
      <w:r>
        <w:rPr>
          <w:b/>
          <w:bCs/>
          <w:sz w:val="28"/>
        </w:rPr>
        <w:t>,</w:t>
      </w:r>
      <w:r>
        <w:rPr>
          <w:b/>
          <w:bCs/>
          <w:sz w:val="28"/>
        </w:rPr>
        <w:t>然后回来</w:t>
      </w:r>
      <w:r>
        <w:rPr>
          <w:b/>
          <w:bCs/>
          <w:sz w:val="28"/>
        </w:rPr>
        <w:t>PK)</w:t>
      </w:r>
      <w:r>
        <w:rPr>
          <w:b/>
          <w:bCs/>
          <w:sz w:val="28"/>
        </w:rPr>
        <w:br/>
      </w:r>
      <w:r>
        <w:rPr>
          <w:b/>
          <w:bCs/>
          <w:sz w:val="28"/>
        </w:rPr>
        <w:t>第四轮：以上规则继续生效</w:t>
      </w:r>
      <w:r>
        <w:rPr>
          <w:b/>
          <w:bCs/>
          <w:sz w:val="28"/>
        </w:rPr>
        <w:t>,</w:t>
      </w:r>
      <w:r>
        <w:rPr>
          <w:b/>
          <w:bCs/>
          <w:sz w:val="28"/>
        </w:rPr>
        <w:t>新的规则增加</w:t>
      </w:r>
      <w:r>
        <w:rPr>
          <w:b/>
          <w:bCs/>
          <w:sz w:val="28"/>
        </w:rPr>
        <w:br/>
      </w:r>
      <w:r>
        <w:rPr>
          <w:b/>
          <w:bCs/>
          <w:sz w:val="28"/>
        </w:rPr>
        <w:t>13.</w:t>
      </w:r>
      <w:r>
        <w:rPr>
          <w:b/>
          <w:bCs/>
          <w:sz w:val="28"/>
        </w:rPr>
        <w:t>前三轮所有方法不可用</w:t>
      </w:r>
      <w:r>
        <w:rPr>
          <w:b/>
          <w:bCs/>
          <w:sz w:val="28"/>
        </w:rPr>
        <w:t>.    14.</w:t>
      </w:r>
      <w:r>
        <w:rPr>
          <w:b/>
          <w:bCs/>
          <w:sz w:val="28"/>
        </w:rPr>
        <w:t>屁股不可以离开地面</w:t>
      </w:r>
      <w:r>
        <w:rPr>
          <w:b/>
          <w:bCs/>
          <w:sz w:val="28"/>
        </w:rPr>
        <w:br/>
      </w:r>
      <w:r>
        <w:rPr>
          <w:b/>
          <w:bCs/>
          <w:sz w:val="28"/>
        </w:rPr>
        <w:t>15.</w:t>
      </w:r>
      <w:r>
        <w:rPr>
          <w:b/>
          <w:bCs/>
          <w:sz w:val="28"/>
        </w:rPr>
        <w:t>第四轮时间</w:t>
      </w:r>
      <w:r>
        <w:rPr>
          <w:b/>
          <w:bCs/>
          <w:sz w:val="28"/>
        </w:rPr>
        <w:t>≤20</w:t>
      </w:r>
      <w:r>
        <w:rPr>
          <w:b/>
          <w:bCs/>
          <w:sz w:val="28"/>
        </w:rPr>
        <w:t>秒</w:t>
      </w:r>
      <w:r>
        <w:rPr>
          <w:b/>
          <w:bCs/>
          <w:sz w:val="28"/>
        </w:rPr>
        <w:t xml:space="preserve">      (</w:t>
      </w:r>
      <w:r>
        <w:rPr>
          <w:b/>
          <w:bCs/>
          <w:sz w:val="28"/>
        </w:rPr>
        <w:t>给出</w:t>
      </w:r>
      <w:r>
        <w:rPr>
          <w:b/>
          <w:bCs/>
          <w:sz w:val="28"/>
        </w:rPr>
        <w:t>5</w:t>
      </w:r>
      <w:r>
        <w:rPr>
          <w:b/>
          <w:bCs/>
          <w:sz w:val="28"/>
        </w:rPr>
        <w:t>分钟的讨论时间</w:t>
      </w:r>
      <w:r>
        <w:rPr>
          <w:b/>
          <w:bCs/>
          <w:sz w:val="28"/>
        </w:rPr>
        <w:t>,</w:t>
      </w:r>
      <w:r>
        <w:rPr>
          <w:b/>
          <w:bCs/>
          <w:sz w:val="28"/>
        </w:rPr>
        <w:t>然后回来</w:t>
      </w:r>
      <w:r>
        <w:rPr>
          <w:b/>
          <w:bCs/>
          <w:sz w:val="28"/>
        </w:rPr>
        <w:t>PK)</w:t>
      </w:r>
      <w:r w:rsidR="003B1203">
        <w:rPr>
          <w:b/>
          <w:bCs/>
          <w:noProof/>
          <w:sz w:val="28"/>
        </w:rPr>
        <w:drawing>
          <wp:inline distT="0" distB="0" distL="0" distR="0">
            <wp:extent cx="4238625" cy="2857500"/>
            <wp:effectExtent l="0" t="0" r="9525" b="0"/>
            <wp:docPr id="9" name="图片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2857500"/>
                    </a:xfrm>
                    <a:prstGeom prst="rect">
                      <a:avLst/>
                    </a:prstGeom>
                    <a:noFill/>
                    <a:ln>
                      <a:noFill/>
                    </a:ln>
                  </pic:spPr>
                </pic:pic>
              </a:graphicData>
            </a:graphic>
          </wp:inline>
        </w:drawing>
      </w:r>
      <w:r>
        <w:rPr>
          <w:b/>
          <w:bCs/>
          <w:sz w:val="28"/>
        </w:rPr>
        <w:br/>
      </w:r>
      <w:r>
        <w:rPr>
          <w:b/>
          <w:bCs/>
          <w:sz w:val="28"/>
        </w:rPr>
        <w:br/>
      </w:r>
    </w:p>
    <w:p w:rsidR="00000000" w:rsidRDefault="007D349E">
      <w:pPr>
        <w:autoSpaceDN w:val="0"/>
        <w:rPr>
          <w:b/>
          <w:bCs/>
          <w:sz w:val="28"/>
        </w:rPr>
      </w:pPr>
      <w:r>
        <w:rPr>
          <w:rFonts w:hint="eastAsia"/>
          <w:b/>
          <w:bCs/>
          <w:sz w:val="44"/>
        </w:rPr>
        <w:lastRenderedPageBreak/>
        <w:t>9</w:t>
      </w:r>
      <w:r>
        <w:rPr>
          <w:rStyle w:val="1Char"/>
        </w:rPr>
        <w:t>盲</w:t>
      </w:r>
      <w:r>
        <w:rPr>
          <w:rStyle w:val="1Char"/>
        </w:rPr>
        <w:t>人方阵</w:t>
      </w:r>
      <w:r>
        <w:rPr>
          <w:b/>
          <w:bCs/>
          <w:sz w:val="28"/>
        </w:rPr>
        <w:br/>
      </w:r>
      <w:r>
        <w:rPr>
          <w:b/>
          <w:bCs/>
          <w:sz w:val="28"/>
        </w:rPr>
        <w:t>一．项目类型：团队协作型</w:t>
      </w:r>
      <w:r>
        <w:rPr>
          <w:b/>
          <w:bCs/>
          <w:sz w:val="28"/>
        </w:rPr>
        <w:t xml:space="preserve">  </w:t>
      </w:r>
      <w:r>
        <w:rPr>
          <w:b/>
          <w:bCs/>
          <w:sz w:val="28"/>
        </w:rPr>
        <w:br/>
      </w:r>
      <w:r>
        <w:rPr>
          <w:b/>
          <w:bCs/>
          <w:sz w:val="28"/>
        </w:rPr>
        <w:t>二．道具要求：长绳一根</w:t>
      </w:r>
      <w:r>
        <w:rPr>
          <w:b/>
          <w:bCs/>
          <w:sz w:val="28"/>
        </w:rPr>
        <w:t xml:space="preserve"> </w:t>
      </w:r>
      <w:r>
        <w:rPr>
          <w:b/>
          <w:bCs/>
          <w:sz w:val="28"/>
        </w:rPr>
        <w:br/>
      </w:r>
      <w:r>
        <w:rPr>
          <w:b/>
          <w:bCs/>
          <w:sz w:val="28"/>
        </w:rPr>
        <w:t>三．场地要求：空旷的大场地</w:t>
      </w:r>
      <w:r>
        <w:rPr>
          <w:b/>
          <w:bCs/>
          <w:sz w:val="28"/>
        </w:rPr>
        <w:t xml:space="preserve"> </w:t>
      </w:r>
      <w:r>
        <w:rPr>
          <w:b/>
          <w:bCs/>
          <w:sz w:val="28"/>
        </w:rPr>
        <w:br/>
      </w:r>
      <w:r>
        <w:rPr>
          <w:b/>
          <w:bCs/>
          <w:sz w:val="28"/>
        </w:rPr>
        <w:t>四．详细游戏规则：让所有队员被蒙上眼睛，在四十分钟内，将一根绳子拉成一个最大的正方形，并且所有队员都要均分在四条边上。这个项目教会所有学员如何在信息不充分的条件下寻找出路，大家耗用时间最长、最混乱、所有人最焦虑的时候是在领导人</w:t>
      </w:r>
      <w:r>
        <w:rPr>
          <w:b/>
          <w:bCs/>
          <w:sz w:val="28"/>
        </w:rPr>
        <w:t>选出、方案确定之前，当领导人产生、有序的组织开始运转的时候，大家虽然未有胜算，但心底已坦然了许多。而行动方案得到大家的认同并推进，使学员们在同心协力中初尝着胜利的喜悦。</w:t>
      </w:r>
      <w:r>
        <w:rPr>
          <w:b/>
          <w:bCs/>
          <w:sz w:val="28"/>
        </w:rPr>
        <w:t xml:space="preserve"> </w:t>
      </w:r>
      <w:r>
        <w:rPr>
          <w:b/>
          <w:bCs/>
          <w:sz w:val="28"/>
        </w:rPr>
        <w:br/>
      </w:r>
      <w:r>
        <w:rPr>
          <w:b/>
          <w:bCs/>
          <w:sz w:val="28"/>
        </w:rPr>
        <w:t>五．活动目的：这个任务体现的是团队队员之间的配合和信任，一个有领导，有配合，有能动性的队伍才能称之为团队，本游戏主要为锻炼大家的团队合作能力。</w:t>
      </w:r>
      <w:r>
        <w:rPr>
          <w:b/>
          <w:bCs/>
          <w:sz w:val="28"/>
        </w:rPr>
        <w:t xml:space="preserve"> </w:t>
      </w:r>
      <w:r>
        <w:rPr>
          <w:b/>
          <w:bCs/>
          <w:sz w:val="28"/>
        </w:rPr>
        <w:br/>
      </w:r>
      <w:r w:rsidR="003B1203">
        <w:rPr>
          <w:b/>
          <w:bCs/>
          <w:noProof/>
          <w:sz w:val="28"/>
        </w:rPr>
        <w:lastRenderedPageBreak/>
        <w:drawing>
          <wp:inline distT="0" distB="0" distL="0" distR="0">
            <wp:extent cx="4905375" cy="3733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r>
        <w:rPr>
          <w:b/>
          <w:bCs/>
          <w:sz w:val="28"/>
        </w:rPr>
        <w:t xml:space="preserve"> </w:t>
      </w:r>
      <w:r>
        <w:rPr>
          <w:b/>
          <w:bCs/>
          <w:sz w:val="28"/>
        </w:rPr>
        <w:br/>
      </w:r>
      <w:r>
        <w:rPr>
          <w:b/>
          <w:bCs/>
          <w:sz w:val="28"/>
        </w:rPr>
        <w:br/>
      </w:r>
      <w:r>
        <w:rPr>
          <w:b/>
          <w:bCs/>
          <w:sz w:val="28"/>
        </w:rPr>
        <w:br/>
      </w:r>
      <w:r>
        <w:rPr>
          <w:rFonts w:hint="eastAsia"/>
          <w:b/>
          <w:bCs/>
          <w:sz w:val="44"/>
        </w:rPr>
        <w:t>10</w:t>
      </w:r>
      <w:r>
        <w:rPr>
          <w:rStyle w:val="1Char"/>
        </w:rPr>
        <w:t>坐</w:t>
      </w:r>
      <w:r>
        <w:rPr>
          <w:rStyle w:val="1Char"/>
        </w:rPr>
        <w:t>地起身</w:t>
      </w:r>
      <w:r>
        <w:rPr>
          <w:b/>
          <w:bCs/>
          <w:sz w:val="28"/>
        </w:rPr>
        <w:t xml:space="preserve"> </w:t>
      </w:r>
      <w:r>
        <w:rPr>
          <w:b/>
          <w:bCs/>
          <w:sz w:val="28"/>
        </w:rPr>
        <w:br/>
      </w:r>
      <w:r>
        <w:rPr>
          <w:b/>
          <w:bCs/>
          <w:sz w:val="28"/>
        </w:rPr>
        <w:t>一．项目类型：团队合作型</w:t>
      </w:r>
      <w:r>
        <w:rPr>
          <w:b/>
          <w:bCs/>
          <w:sz w:val="28"/>
        </w:rPr>
        <w:t xml:space="preserve">   </w:t>
      </w:r>
      <w:r>
        <w:rPr>
          <w:b/>
          <w:bCs/>
          <w:sz w:val="28"/>
        </w:rPr>
        <w:br/>
      </w:r>
      <w:r>
        <w:rPr>
          <w:b/>
          <w:bCs/>
          <w:sz w:val="28"/>
        </w:rPr>
        <w:t>二．道具要求：无需其他道具</w:t>
      </w:r>
      <w:r>
        <w:rPr>
          <w:b/>
          <w:bCs/>
          <w:sz w:val="28"/>
        </w:rPr>
        <w:t xml:space="preserve"> </w:t>
      </w:r>
      <w:r>
        <w:rPr>
          <w:b/>
          <w:bCs/>
          <w:sz w:val="28"/>
        </w:rPr>
        <w:br/>
      </w:r>
      <w:r>
        <w:rPr>
          <w:b/>
          <w:bCs/>
          <w:sz w:val="28"/>
        </w:rPr>
        <w:t>三．场地要求：空旷的场地一块</w:t>
      </w:r>
      <w:r>
        <w:rPr>
          <w:b/>
          <w:bCs/>
          <w:sz w:val="28"/>
        </w:rPr>
        <w:t xml:space="preserve"> </w:t>
      </w:r>
      <w:r>
        <w:rPr>
          <w:b/>
          <w:bCs/>
          <w:sz w:val="28"/>
        </w:rPr>
        <w:br/>
      </w:r>
      <w:r>
        <w:rPr>
          <w:b/>
          <w:bCs/>
          <w:sz w:val="28"/>
        </w:rPr>
        <w:t>四．项目时间：</w:t>
      </w:r>
      <w:r>
        <w:rPr>
          <w:b/>
          <w:bCs/>
          <w:sz w:val="28"/>
        </w:rPr>
        <w:t>20</w:t>
      </w:r>
      <w:r>
        <w:rPr>
          <w:b/>
          <w:bCs/>
          <w:sz w:val="28"/>
        </w:rPr>
        <w:t>分钟</w:t>
      </w:r>
      <w:r>
        <w:rPr>
          <w:b/>
          <w:bCs/>
          <w:sz w:val="28"/>
        </w:rPr>
        <w:t>-30</w:t>
      </w:r>
      <w:r>
        <w:rPr>
          <w:b/>
          <w:bCs/>
          <w:sz w:val="28"/>
        </w:rPr>
        <w:t>分钟</w:t>
      </w:r>
      <w:r>
        <w:rPr>
          <w:b/>
          <w:bCs/>
          <w:sz w:val="28"/>
        </w:rPr>
        <w:t xml:space="preserve"> </w:t>
      </w:r>
      <w:r>
        <w:rPr>
          <w:b/>
          <w:bCs/>
          <w:sz w:val="28"/>
        </w:rPr>
        <w:br/>
      </w:r>
      <w:r>
        <w:rPr>
          <w:b/>
          <w:bCs/>
          <w:sz w:val="28"/>
        </w:rPr>
        <w:t>五．详细游戏规则：</w:t>
      </w:r>
      <w:r>
        <w:rPr>
          <w:b/>
          <w:bCs/>
          <w:sz w:val="28"/>
        </w:rPr>
        <w:t xml:space="preserve"> </w:t>
      </w:r>
      <w:r>
        <w:rPr>
          <w:b/>
          <w:bCs/>
          <w:sz w:val="28"/>
        </w:rPr>
        <w:br/>
      </w:r>
      <w:r>
        <w:rPr>
          <w:b/>
          <w:bCs/>
          <w:sz w:val="28"/>
        </w:rPr>
        <w:t>1</w:t>
      </w:r>
      <w:r>
        <w:rPr>
          <w:b/>
          <w:bCs/>
          <w:sz w:val="28"/>
        </w:rPr>
        <w:t>、要求四个人一组，</w:t>
      </w:r>
      <w:r>
        <w:rPr>
          <w:b/>
          <w:bCs/>
          <w:sz w:val="28"/>
        </w:rPr>
        <w:t>围成一圈，背对背的坐在地上；</w:t>
      </w:r>
      <w:r>
        <w:rPr>
          <w:b/>
          <w:bCs/>
          <w:sz w:val="28"/>
        </w:rPr>
        <w:t xml:space="preserve"> </w:t>
      </w:r>
      <w:r>
        <w:rPr>
          <w:b/>
          <w:bCs/>
          <w:sz w:val="28"/>
        </w:rPr>
        <w:br/>
      </w:r>
      <w:r>
        <w:rPr>
          <w:b/>
          <w:bCs/>
          <w:sz w:val="28"/>
        </w:rPr>
        <w:t>2</w:t>
      </w:r>
      <w:r>
        <w:rPr>
          <w:b/>
          <w:bCs/>
          <w:sz w:val="28"/>
        </w:rPr>
        <w:t>、在不用手撑地站起来；</w:t>
      </w:r>
      <w:r>
        <w:rPr>
          <w:b/>
          <w:bCs/>
          <w:sz w:val="28"/>
        </w:rPr>
        <w:t xml:space="preserve"> </w:t>
      </w:r>
      <w:r>
        <w:rPr>
          <w:b/>
          <w:bCs/>
          <w:sz w:val="28"/>
        </w:rPr>
        <w:br/>
      </w:r>
      <w:r>
        <w:rPr>
          <w:b/>
          <w:bCs/>
          <w:sz w:val="28"/>
        </w:rPr>
        <w:t>3</w:t>
      </w:r>
      <w:r>
        <w:rPr>
          <w:b/>
          <w:bCs/>
          <w:sz w:val="28"/>
        </w:rPr>
        <w:t>、随后依次增加人数，每次增加</w:t>
      </w:r>
      <w:r>
        <w:rPr>
          <w:b/>
          <w:bCs/>
          <w:sz w:val="28"/>
        </w:rPr>
        <w:t>2</w:t>
      </w:r>
      <w:r>
        <w:rPr>
          <w:b/>
          <w:bCs/>
          <w:sz w:val="28"/>
        </w:rPr>
        <w:t>个直至</w:t>
      </w:r>
      <w:r>
        <w:rPr>
          <w:b/>
          <w:bCs/>
          <w:sz w:val="28"/>
        </w:rPr>
        <w:t>10</w:t>
      </w:r>
      <w:r>
        <w:rPr>
          <w:b/>
          <w:bCs/>
          <w:sz w:val="28"/>
        </w:rPr>
        <w:t>人。</w:t>
      </w:r>
      <w:r>
        <w:rPr>
          <w:b/>
          <w:bCs/>
          <w:sz w:val="28"/>
        </w:rPr>
        <w:t xml:space="preserve"> </w:t>
      </w:r>
      <w:r>
        <w:rPr>
          <w:b/>
          <w:bCs/>
          <w:sz w:val="28"/>
        </w:rPr>
        <w:br/>
      </w:r>
      <w:r>
        <w:rPr>
          <w:b/>
          <w:bCs/>
          <w:sz w:val="28"/>
        </w:rPr>
        <w:t>在此过程中，工作人员要引导同学坚持，坚持，再坚持，因为成功往</w:t>
      </w:r>
      <w:r>
        <w:rPr>
          <w:b/>
          <w:bCs/>
          <w:sz w:val="28"/>
        </w:rPr>
        <w:lastRenderedPageBreak/>
        <w:t>往就是再坚持一下。</w:t>
      </w:r>
      <w:r>
        <w:rPr>
          <w:b/>
          <w:bCs/>
          <w:sz w:val="28"/>
        </w:rPr>
        <w:t xml:space="preserve"> </w:t>
      </w:r>
      <w:r>
        <w:rPr>
          <w:b/>
          <w:bCs/>
          <w:sz w:val="28"/>
        </w:rPr>
        <w:br/>
      </w:r>
      <w:r>
        <w:rPr>
          <w:b/>
          <w:bCs/>
          <w:sz w:val="28"/>
        </w:rPr>
        <w:t>六．活动目的：这个任务体现的是团队队员之的配合，该项目主要让大家明白合作的重要性。</w:t>
      </w:r>
      <w:r>
        <w:rPr>
          <w:b/>
          <w:bCs/>
          <w:sz w:val="28"/>
        </w:rPr>
        <w:t xml:space="preserve"> </w:t>
      </w:r>
      <w:r>
        <w:rPr>
          <w:b/>
          <w:bCs/>
          <w:sz w:val="28"/>
        </w:rPr>
        <w:br/>
      </w:r>
      <w:r w:rsidR="003B1203">
        <w:rPr>
          <w:b/>
          <w:bCs/>
          <w:noProof/>
          <w:sz w:val="28"/>
        </w:rPr>
        <mc:AlternateContent>
          <mc:Choice Requires="wps">
            <w:drawing>
              <wp:inline distT="0" distB="0" distL="0" distR="0">
                <wp:extent cx="304800" cy="304800"/>
                <wp:effectExtent l="0" t="0" r="0" b="0"/>
                <wp:docPr id="3"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MnsQIAALg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qW4yexAgAAuAUAAA4AAAAAAAAA&#10;AAAAAAAALgIAAGRycy9lMm9Eb2MueG1sUEsBAi0AFAAGAAgAAAAhAEyg6SzYAAAAAwEAAA8AAAAA&#10;AAAAAAAAAAAACwUAAGRycy9kb3ducmV2LnhtbFBLBQYAAAAABAAEAPMAAAAQBgAAAAA=&#10;" filled="f" stroked="f">
                <o:lock v:ext="edit" aspectratio="t"/>
                <w10:anchorlock/>
              </v:rect>
            </w:pict>
          </mc:Fallback>
        </mc:AlternateContent>
      </w:r>
      <w:r>
        <w:rPr>
          <w:b/>
          <w:bCs/>
          <w:sz w:val="28"/>
        </w:rPr>
        <w:t xml:space="preserve"> </w:t>
      </w:r>
      <w:r>
        <w:rPr>
          <w:b/>
          <w:bCs/>
          <w:sz w:val="28"/>
        </w:rPr>
        <w:br/>
      </w:r>
      <w:r>
        <w:rPr>
          <w:b/>
          <w:bCs/>
          <w:sz w:val="28"/>
        </w:rPr>
        <w:br/>
      </w:r>
      <w:r>
        <w:rPr>
          <w:b/>
          <w:bCs/>
          <w:sz w:val="28"/>
        </w:rPr>
        <w:br/>
      </w:r>
      <w:r>
        <w:rPr>
          <w:rFonts w:hint="eastAsia"/>
          <w:b/>
          <w:bCs/>
          <w:sz w:val="44"/>
        </w:rPr>
        <w:t>11</w:t>
      </w:r>
      <w:r>
        <w:rPr>
          <w:rStyle w:val="1Char"/>
        </w:rPr>
        <w:t>解</w:t>
      </w:r>
      <w:r>
        <w:rPr>
          <w:rStyle w:val="1Char"/>
        </w:rPr>
        <w:t>手链</w:t>
      </w:r>
      <w:r>
        <w:rPr>
          <w:b/>
          <w:bCs/>
          <w:sz w:val="28"/>
        </w:rPr>
        <w:t xml:space="preserve"> </w:t>
      </w:r>
      <w:r>
        <w:rPr>
          <w:b/>
          <w:bCs/>
          <w:sz w:val="28"/>
        </w:rPr>
        <w:br/>
      </w:r>
      <w:r>
        <w:rPr>
          <w:b/>
          <w:bCs/>
          <w:sz w:val="28"/>
        </w:rPr>
        <w:t>一、游戏简介：所有的队员手牵手结成了一张网。队员们这时是亲密无间紧紧相连的，但是这个时候的亲密无间紧紧相连却限制了大家的行动。我们这时需要的是一个圆，一个联系着大家，能让大家朝着一个统一方向滚动前进的圆。在不松开手的情况下，如何让网成为一个圆？这是团队的严峻挑战。</w:t>
      </w:r>
      <w:r>
        <w:rPr>
          <w:b/>
          <w:bCs/>
          <w:sz w:val="28"/>
        </w:rPr>
        <w:t xml:space="preserve"> </w:t>
      </w:r>
      <w:r>
        <w:rPr>
          <w:b/>
          <w:bCs/>
          <w:sz w:val="28"/>
        </w:rPr>
        <w:br/>
      </w:r>
      <w:r>
        <w:rPr>
          <w:b/>
          <w:bCs/>
          <w:sz w:val="28"/>
        </w:rPr>
        <w:t>二、游戏人数：</w:t>
      </w:r>
      <w:r>
        <w:rPr>
          <w:b/>
          <w:bCs/>
          <w:sz w:val="28"/>
        </w:rPr>
        <w:t>8</w:t>
      </w:r>
      <w:r>
        <w:rPr>
          <w:b/>
          <w:bCs/>
          <w:sz w:val="28"/>
        </w:rPr>
        <w:t>－</w:t>
      </w:r>
      <w:r>
        <w:rPr>
          <w:b/>
          <w:bCs/>
          <w:sz w:val="28"/>
        </w:rPr>
        <w:t xml:space="preserve">12 </w:t>
      </w:r>
      <w:r>
        <w:rPr>
          <w:b/>
          <w:bCs/>
          <w:sz w:val="28"/>
        </w:rPr>
        <w:t>人</w:t>
      </w:r>
      <w:r>
        <w:rPr>
          <w:b/>
          <w:bCs/>
          <w:sz w:val="28"/>
        </w:rPr>
        <w:t>/</w:t>
      </w:r>
      <w:r>
        <w:rPr>
          <w:b/>
          <w:bCs/>
          <w:sz w:val="28"/>
        </w:rPr>
        <w:t>组</w:t>
      </w:r>
      <w:r>
        <w:rPr>
          <w:b/>
          <w:bCs/>
          <w:sz w:val="28"/>
        </w:rPr>
        <w:t xml:space="preserve"> </w:t>
      </w:r>
      <w:r>
        <w:rPr>
          <w:b/>
          <w:bCs/>
          <w:sz w:val="28"/>
        </w:rPr>
        <w:br/>
      </w:r>
      <w:r>
        <w:rPr>
          <w:b/>
          <w:bCs/>
          <w:sz w:val="28"/>
        </w:rPr>
        <w:t>三、场地要求：开阔的场地一块</w:t>
      </w:r>
      <w:r>
        <w:rPr>
          <w:b/>
          <w:bCs/>
          <w:sz w:val="28"/>
        </w:rPr>
        <w:t xml:space="preserve"> </w:t>
      </w:r>
      <w:r>
        <w:rPr>
          <w:b/>
          <w:bCs/>
          <w:sz w:val="28"/>
        </w:rPr>
        <w:br/>
      </w:r>
      <w:r>
        <w:rPr>
          <w:b/>
          <w:bCs/>
          <w:sz w:val="28"/>
        </w:rPr>
        <w:t>四、游戏时间：</w:t>
      </w:r>
      <w:r>
        <w:rPr>
          <w:b/>
          <w:bCs/>
          <w:sz w:val="28"/>
        </w:rPr>
        <w:t>15</w:t>
      </w:r>
      <w:r>
        <w:rPr>
          <w:b/>
          <w:bCs/>
          <w:sz w:val="28"/>
        </w:rPr>
        <w:t>分钟左右</w:t>
      </w:r>
      <w:r>
        <w:rPr>
          <w:b/>
          <w:bCs/>
          <w:sz w:val="28"/>
        </w:rPr>
        <w:t xml:space="preserve"> </w:t>
      </w:r>
      <w:r>
        <w:rPr>
          <w:b/>
          <w:bCs/>
          <w:sz w:val="28"/>
        </w:rPr>
        <w:br/>
      </w:r>
      <w:r>
        <w:rPr>
          <w:b/>
          <w:bCs/>
          <w:sz w:val="28"/>
        </w:rPr>
        <w:t>五、活动目标：锻炼新团队的沟通，执行及领导力。</w:t>
      </w:r>
      <w:r>
        <w:rPr>
          <w:b/>
          <w:bCs/>
          <w:sz w:val="28"/>
        </w:rPr>
        <w:t xml:space="preserve"> </w:t>
      </w:r>
      <w:r>
        <w:rPr>
          <w:b/>
          <w:bCs/>
          <w:sz w:val="28"/>
        </w:rPr>
        <w:br/>
      </w:r>
      <w:r w:rsidR="003B1203">
        <w:rPr>
          <w:b/>
          <w:bCs/>
          <w:noProof/>
          <w:sz w:val="28"/>
        </w:rPr>
        <w:lastRenderedPageBreak/>
        <w:drawing>
          <wp:inline distT="0" distB="0" distL="0" distR="0">
            <wp:extent cx="4762500" cy="3181350"/>
            <wp:effectExtent l="0" t="0" r="0" b="0"/>
            <wp:docPr id="12" name="图片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r>
        <w:rPr>
          <w:b/>
          <w:bCs/>
          <w:sz w:val="28"/>
        </w:rPr>
        <w:t xml:space="preserve"> </w:t>
      </w:r>
      <w:r>
        <w:rPr>
          <w:b/>
          <w:bCs/>
          <w:sz w:val="28"/>
        </w:rPr>
        <w:br/>
      </w:r>
      <w:r>
        <w:rPr>
          <w:b/>
          <w:bCs/>
          <w:sz w:val="28"/>
        </w:rPr>
        <w:br/>
      </w:r>
    </w:p>
    <w:p w:rsidR="00000000" w:rsidRDefault="007D349E">
      <w:pPr>
        <w:autoSpaceDN w:val="0"/>
        <w:rPr>
          <w:b/>
          <w:bCs/>
          <w:sz w:val="28"/>
        </w:rPr>
      </w:pPr>
    </w:p>
    <w:p w:rsidR="00000000" w:rsidRDefault="007D349E">
      <w:pPr>
        <w:autoSpaceDN w:val="0"/>
        <w:rPr>
          <w:b/>
          <w:bCs/>
          <w:sz w:val="28"/>
        </w:rPr>
      </w:pPr>
      <w:r>
        <w:rPr>
          <w:b/>
          <w:bCs/>
          <w:sz w:val="28"/>
        </w:rPr>
        <w:br/>
      </w:r>
      <w:r>
        <w:rPr>
          <w:rFonts w:hint="eastAsia"/>
          <w:b/>
          <w:bCs/>
          <w:sz w:val="44"/>
        </w:rPr>
        <w:t>12</w:t>
      </w:r>
      <w:r>
        <w:rPr>
          <w:rStyle w:val="1Char"/>
        </w:rPr>
        <w:t>七彩连环炮</w:t>
      </w:r>
      <w:r>
        <w:rPr>
          <w:b/>
          <w:bCs/>
          <w:sz w:val="28"/>
        </w:rPr>
        <w:t xml:space="preserve"> </w:t>
      </w:r>
      <w:r>
        <w:rPr>
          <w:b/>
          <w:bCs/>
          <w:sz w:val="28"/>
        </w:rPr>
        <w:br/>
      </w:r>
      <w:r>
        <w:rPr>
          <w:b/>
          <w:bCs/>
          <w:sz w:val="28"/>
        </w:rPr>
        <w:t>一．项目类型：竞技游戏</w:t>
      </w:r>
      <w:r>
        <w:rPr>
          <w:b/>
          <w:bCs/>
          <w:sz w:val="28"/>
        </w:rPr>
        <w:t xml:space="preserve"> </w:t>
      </w:r>
      <w:r>
        <w:rPr>
          <w:b/>
          <w:bCs/>
          <w:sz w:val="28"/>
        </w:rPr>
        <w:br/>
      </w:r>
      <w:r>
        <w:rPr>
          <w:b/>
          <w:bCs/>
          <w:sz w:val="28"/>
        </w:rPr>
        <w:t>二．比赛人数：一队六名队员（</w:t>
      </w:r>
      <w:r>
        <w:rPr>
          <w:b/>
          <w:bCs/>
          <w:sz w:val="28"/>
        </w:rPr>
        <w:t>3</w:t>
      </w:r>
      <w:r>
        <w:rPr>
          <w:b/>
          <w:bCs/>
          <w:sz w:val="28"/>
        </w:rPr>
        <w:t>男</w:t>
      </w:r>
      <w:r>
        <w:rPr>
          <w:b/>
          <w:bCs/>
          <w:sz w:val="28"/>
        </w:rPr>
        <w:t>3</w:t>
      </w:r>
      <w:r>
        <w:rPr>
          <w:b/>
          <w:bCs/>
          <w:sz w:val="28"/>
        </w:rPr>
        <w:t>女）</w:t>
      </w:r>
      <w:r>
        <w:rPr>
          <w:b/>
          <w:bCs/>
          <w:sz w:val="28"/>
        </w:rPr>
        <w:t xml:space="preserve"> </w:t>
      </w:r>
      <w:r>
        <w:rPr>
          <w:b/>
          <w:bCs/>
          <w:sz w:val="28"/>
        </w:rPr>
        <w:br/>
      </w:r>
      <w:r>
        <w:rPr>
          <w:b/>
          <w:bCs/>
          <w:sz w:val="28"/>
        </w:rPr>
        <w:t>三．道具要求：气球若干</w:t>
      </w:r>
      <w:r>
        <w:rPr>
          <w:b/>
          <w:bCs/>
          <w:sz w:val="28"/>
        </w:rPr>
        <w:t xml:space="preserve"> </w:t>
      </w:r>
      <w:r>
        <w:rPr>
          <w:b/>
          <w:bCs/>
          <w:sz w:val="28"/>
        </w:rPr>
        <w:br/>
      </w:r>
      <w:r>
        <w:rPr>
          <w:b/>
          <w:bCs/>
          <w:sz w:val="28"/>
        </w:rPr>
        <w:t>四．场地要求：空旷的大场地</w:t>
      </w:r>
      <w:r>
        <w:rPr>
          <w:b/>
          <w:bCs/>
          <w:sz w:val="28"/>
        </w:rPr>
        <w:t xml:space="preserve"> </w:t>
      </w:r>
      <w:r>
        <w:rPr>
          <w:b/>
          <w:bCs/>
          <w:sz w:val="28"/>
        </w:rPr>
        <w:br/>
      </w:r>
      <w:r>
        <w:rPr>
          <w:b/>
          <w:bCs/>
          <w:sz w:val="28"/>
        </w:rPr>
        <w:t>五．游戏方法：</w:t>
      </w:r>
      <w:r>
        <w:rPr>
          <w:b/>
          <w:bCs/>
          <w:sz w:val="28"/>
        </w:rPr>
        <w:t xml:space="preserve"> </w:t>
      </w:r>
      <w:r>
        <w:rPr>
          <w:b/>
          <w:bCs/>
          <w:sz w:val="28"/>
        </w:rPr>
        <w:br/>
      </w:r>
      <w:r>
        <w:rPr>
          <w:b/>
          <w:bCs/>
          <w:sz w:val="28"/>
        </w:rPr>
        <w:t>男女间隔排列，先男后女，以接力的形式，第一名同学跑到制定位置流吹气球，直到吹破。跑回原位置换下一个同学，如此轮换，以二分钟为限，计时完毕时按吹破气球个数记录成绩。</w:t>
      </w:r>
      <w:r>
        <w:rPr>
          <w:b/>
          <w:bCs/>
          <w:sz w:val="28"/>
        </w:rPr>
        <w:t xml:space="preserve"> </w:t>
      </w:r>
      <w:r>
        <w:rPr>
          <w:b/>
          <w:bCs/>
          <w:sz w:val="28"/>
        </w:rPr>
        <w:br/>
      </w:r>
      <w:r>
        <w:rPr>
          <w:b/>
          <w:bCs/>
          <w:sz w:val="28"/>
        </w:rPr>
        <w:lastRenderedPageBreak/>
        <w:t>六．竞赛规则：</w:t>
      </w:r>
      <w:r>
        <w:rPr>
          <w:b/>
          <w:bCs/>
          <w:sz w:val="28"/>
        </w:rPr>
        <w:t xml:space="preserve"> </w:t>
      </w:r>
      <w:r>
        <w:rPr>
          <w:b/>
          <w:bCs/>
          <w:sz w:val="28"/>
        </w:rPr>
        <w:br/>
      </w:r>
      <w:r>
        <w:rPr>
          <w:b/>
          <w:bCs/>
          <w:sz w:val="28"/>
        </w:rPr>
        <w:t>（</w:t>
      </w:r>
      <w:r>
        <w:rPr>
          <w:b/>
          <w:bCs/>
          <w:sz w:val="28"/>
        </w:rPr>
        <w:t>1</w:t>
      </w:r>
      <w:r>
        <w:rPr>
          <w:b/>
          <w:bCs/>
          <w:sz w:val="28"/>
        </w:rPr>
        <w:t>）、男女必须间隔排列（为了增加公平性）</w:t>
      </w:r>
      <w:r>
        <w:rPr>
          <w:b/>
          <w:bCs/>
          <w:sz w:val="28"/>
        </w:rPr>
        <w:t xml:space="preserve"> </w:t>
      </w:r>
      <w:r>
        <w:rPr>
          <w:b/>
          <w:bCs/>
          <w:sz w:val="28"/>
        </w:rPr>
        <w:br/>
      </w:r>
      <w:r>
        <w:rPr>
          <w:b/>
          <w:bCs/>
          <w:sz w:val="28"/>
        </w:rPr>
        <w:t>（</w:t>
      </w:r>
      <w:r>
        <w:rPr>
          <w:b/>
          <w:bCs/>
          <w:sz w:val="28"/>
        </w:rPr>
        <w:t>2</w:t>
      </w:r>
      <w:r>
        <w:rPr>
          <w:b/>
          <w:bCs/>
          <w:sz w:val="28"/>
        </w:rPr>
        <w:t>）、必</w:t>
      </w:r>
      <w:r>
        <w:rPr>
          <w:b/>
          <w:bCs/>
          <w:sz w:val="28"/>
        </w:rPr>
        <w:t>须在上一个队员吹破之后下一个同学才能开始吹，否则将在总个数里面进行相应扣减。</w:t>
      </w:r>
      <w:r>
        <w:rPr>
          <w:b/>
          <w:bCs/>
          <w:sz w:val="28"/>
        </w:rPr>
        <w:t xml:space="preserve"> </w:t>
      </w:r>
      <w:r>
        <w:rPr>
          <w:b/>
          <w:bCs/>
          <w:sz w:val="28"/>
        </w:rPr>
        <w:br/>
      </w:r>
      <w:r>
        <w:rPr>
          <w:b/>
          <w:bCs/>
          <w:sz w:val="28"/>
        </w:rPr>
        <w:t>七．活动目的：本活动旨在挑战心理极限，增强对他人的信任。</w:t>
      </w:r>
      <w:r>
        <w:rPr>
          <w:b/>
          <w:bCs/>
          <w:sz w:val="28"/>
        </w:rPr>
        <w:t xml:space="preserve"> </w:t>
      </w:r>
      <w:r>
        <w:rPr>
          <w:b/>
          <w:bCs/>
          <w:sz w:val="28"/>
        </w:rPr>
        <w:br/>
      </w:r>
      <w:r>
        <w:rPr>
          <w:b/>
          <w:bCs/>
          <w:sz w:val="28"/>
        </w:rPr>
        <w:br/>
      </w:r>
      <w:r w:rsidR="003B1203">
        <w:rPr>
          <w:b/>
          <w:bCs/>
          <w:noProof/>
          <w:sz w:val="28"/>
        </w:rPr>
        <w:drawing>
          <wp:inline distT="0" distB="0" distL="0" distR="0">
            <wp:extent cx="6096000" cy="4057650"/>
            <wp:effectExtent l="0" t="0" r="0" b="0"/>
            <wp:docPr id="13" name="图片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r>
        <w:rPr>
          <w:b/>
          <w:bCs/>
          <w:sz w:val="28"/>
        </w:rPr>
        <w:t xml:space="preserve"> </w:t>
      </w:r>
      <w:r>
        <w:rPr>
          <w:b/>
          <w:bCs/>
          <w:sz w:val="28"/>
        </w:rPr>
        <w:br/>
      </w:r>
      <w:r>
        <w:rPr>
          <w:b/>
          <w:bCs/>
          <w:sz w:val="28"/>
        </w:rPr>
        <w:br/>
      </w:r>
      <w:r>
        <w:rPr>
          <w:b/>
          <w:bCs/>
          <w:sz w:val="28"/>
        </w:rPr>
        <w:br/>
      </w:r>
      <w:r>
        <w:rPr>
          <w:b/>
          <w:bCs/>
          <w:sz w:val="28"/>
        </w:rPr>
        <w:br/>
      </w:r>
      <w:r>
        <w:rPr>
          <w:rFonts w:hint="eastAsia"/>
          <w:b/>
          <w:bCs/>
          <w:sz w:val="44"/>
        </w:rPr>
        <w:t>13</w:t>
      </w:r>
      <w:r>
        <w:rPr>
          <w:rStyle w:val="1Char"/>
        </w:rPr>
        <w:t>十人九足</w:t>
      </w:r>
      <w:r>
        <w:rPr>
          <w:b/>
          <w:bCs/>
          <w:sz w:val="28"/>
        </w:rPr>
        <w:t xml:space="preserve"> </w:t>
      </w:r>
      <w:r>
        <w:rPr>
          <w:b/>
          <w:bCs/>
          <w:sz w:val="28"/>
        </w:rPr>
        <w:br/>
      </w:r>
      <w:r>
        <w:rPr>
          <w:b/>
          <w:bCs/>
          <w:sz w:val="28"/>
        </w:rPr>
        <w:lastRenderedPageBreak/>
        <w:t>一、项目类型：团队协作型</w:t>
      </w:r>
      <w:r>
        <w:rPr>
          <w:b/>
          <w:bCs/>
          <w:sz w:val="28"/>
        </w:rPr>
        <w:t xml:space="preserve"> </w:t>
      </w:r>
      <w:r>
        <w:rPr>
          <w:b/>
          <w:bCs/>
          <w:sz w:val="28"/>
        </w:rPr>
        <w:br/>
      </w:r>
      <w:r>
        <w:rPr>
          <w:b/>
          <w:bCs/>
          <w:sz w:val="28"/>
        </w:rPr>
        <w:t>二、场地要求：一片空旷的大场地</w:t>
      </w:r>
      <w:r>
        <w:rPr>
          <w:b/>
          <w:bCs/>
          <w:sz w:val="28"/>
        </w:rPr>
        <w:t xml:space="preserve"> </w:t>
      </w:r>
      <w:r>
        <w:rPr>
          <w:b/>
          <w:bCs/>
          <w:sz w:val="28"/>
        </w:rPr>
        <w:br/>
      </w:r>
      <w:r>
        <w:rPr>
          <w:b/>
          <w:bCs/>
          <w:sz w:val="28"/>
        </w:rPr>
        <w:t>三、需要道具：</w:t>
      </w:r>
      <w:r>
        <w:rPr>
          <w:b/>
          <w:bCs/>
          <w:sz w:val="28"/>
        </w:rPr>
        <w:t xml:space="preserve"> </w:t>
      </w:r>
      <w:r>
        <w:rPr>
          <w:b/>
          <w:bCs/>
          <w:sz w:val="28"/>
        </w:rPr>
        <w:br/>
      </w:r>
      <w:r>
        <w:rPr>
          <w:b/>
          <w:bCs/>
          <w:sz w:val="28"/>
        </w:rPr>
        <w:t xml:space="preserve">       </w:t>
      </w:r>
      <w:r>
        <w:rPr>
          <w:b/>
          <w:bCs/>
          <w:sz w:val="28"/>
        </w:rPr>
        <w:t>每组一条长约五米的绳子</w:t>
      </w:r>
      <w:r>
        <w:rPr>
          <w:b/>
          <w:bCs/>
          <w:sz w:val="28"/>
        </w:rPr>
        <w:t xml:space="preserve"> </w:t>
      </w:r>
      <w:r>
        <w:rPr>
          <w:b/>
          <w:bCs/>
          <w:sz w:val="28"/>
        </w:rPr>
        <w:br/>
      </w:r>
      <w:r>
        <w:rPr>
          <w:b/>
          <w:bCs/>
          <w:sz w:val="28"/>
        </w:rPr>
        <w:t>四、详细游戏规则：</w:t>
      </w:r>
      <w:r>
        <w:rPr>
          <w:b/>
          <w:bCs/>
          <w:sz w:val="28"/>
        </w:rPr>
        <w:t xml:space="preserve"> </w:t>
      </w:r>
      <w:r>
        <w:rPr>
          <w:b/>
          <w:bCs/>
          <w:sz w:val="28"/>
        </w:rPr>
        <w:br/>
      </w:r>
      <w:r>
        <w:rPr>
          <w:b/>
          <w:bCs/>
          <w:sz w:val="28"/>
        </w:rPr>
        <w:t xml:space="preserve">       </w:t>
      </w:r>
      <w:r>
        <w:rPr>
          <w:b/>
          <w:bCs/>
          <w:sz w:val="28"/>
        </w:rPr>
        <w:t>以系别为单位</w:t>
      </w:r>
      <w:r>
        <w:rPr>
          <w:b/>
          <w:bCs/>
          <w:sz w:val="28"/>
        </w:rPr>
        <w:t>,</w:t>
      </w:r>
      <w:r>
        <w:rPr>
          <w:b/>
          <w:bCs/>
          <w:sz w:val="28"/>
        </w:rPr>
        <w:t>共七个队伍。每队十人</w:t>
      </w:r>
      <w:r>
        <w:rPr>
          <w:b/>
          <w:bCs/>
          <w:sz w:val="28"/>
        </w:rPr>
        <w:t>,</w:t>
      </w:r>
      <w:r>
        <w:rPr>
          <w:b/>
          <w:bCs/>
          <w:sz w:val="28"/>
        </w:rPr>
        <w:t>五男五女叉排成一横排，相邻的人把腿系在一起，一起跑向终点，用时最短的胜出。分成三组进行比赛，抽签决定比赛次序。</w:t>
      </w:r>
      <w:r>
        <w:rPr>
          <w:b/>
          <w:bCs/>
          <w:sz w:val="28"/>
        </w:rPr>
        <w:t xml:space="preserve"> </w:t>
      </w:r>
      <w:r>
        <w:rPr>
          <w:b/>
          <w:bCs/>
          <w:sz w:val="28"/>
        </w:rPr>
        <w:br/>
      </w:r>
      <w:r>
        <w:rPr>
          <w:b/>
          <w:bCs/>
          <w:sz w:val="28"/>
        </w:rPr>
        <w:t>五、活动目的：</w:t>
      </w:r>
      <w:r>
        <w:rPr>
          <w:b/>
          <w:bCs/>
          <w:sz w:val="28"/>
        </w:rPr>
        <w:t xml:space="preserve"> </w:t>
      </w:r>
      <w:r>
        <w:rPr>
          <w:b/>
          <w:bCs/>
          <w:sz w:val="28"/>
        </w:rPr>
        <w:br/>
      </w:r>
      <w:r>
        <w:rPr>
          <w:b/>
          <w:bCs/>
          <w:sz w:val="28"/>
        </w:rPr>
        <w:t xml:space="preserve">       “</w:t>
      </w:r>
      <w:r>
        <w:rPr>
          <w:b/>
          <w:bCs/>
          <w:sz w:val="28"/>
        </w:rPr>
        <w:t>十人九足</w:t>
      </w:r>
      <w:r>
        <w:rPr>
          <w:b/>
          <w:bCs/>
          <w:sz w:val="28"/>
        </w:rPr>
        <w:t>”</w:t>
      </w:r>
      <w:r>
        <w:rPr>
          <w:b/>
          <w:bCs/>
          <w:sz w:val="28"/>
        </w:rPr>
        <w:t>项目体现的</w:t>
      </w:r>
      <w:r>
        <w:rPr>
          <w:b/>
          <w:bCs/>
          <w:sz w:val="28"/>
        </w:rPr>
        <w:t>是团队队员之间的配合和信任，本游戏主要为锻炼大家的团队合作能力及协调能力。</w:t>
      </w:r>
      <w:r>
        <w:rPr>
          <w:b/>
          <w:bCs/>
          <w:sz w:val="28"/>
        </w:rPr>
        <w:t xml:space="preserve"> </w:t>
      </w:r>
      <w:r>
        <w:rPr>
          <w:b/>
          <w:bCs/>
          <w:sz w:val="28"/>
        </w:rPr>
        <w:br/>
      </w:r>
      <w:r w:rsidR="003B1203">
        <w:rPr>
          <w:b/>
          <w:bCs/>
          <w:noProof/>
          <w:color w:val="0000FF"/>
          <w:sz w:val="28"/>
          <w:u w:val="single"/>
        </w:rPr>
        <w:drawing>
          <wp:inline distT="0" distB="0" distL="0" distR="0">
            <wp:extent cx="4591050" cy="3048000"/>
            <wp:effectExtent l="0" t="0" r="0" b="0"/>
            <wp:docPr id="14" name="图片 14" descr="DSC0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005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1050" cy="3048000"/>
                    </a:xfrm>
                    <a:prstGeom prst="rect">
                      <a:avLst/>
                    </a:prstGeom>
                    <a:noFill/>
                    <a:ln>
                      <a:noFill/>
                    </a:ln>
                  </pic:spPr>
                </pic:pic>
              </a:graphicData>
            </a:graphic>
          </wp:inline>
        </w:drawing>
      </w:r>
      <w:hyperlink r:id="rId29" w:history="1">
        <w:r>
          <w:rPr>
            <w:b/>
            <w:bCs/>
            <w:sz w:val="28"/>
          </w:rPr>
          <w:fldChar w:fldCharType="begin"/>
        </w:r>
        <w:r>
          <w:rPr>
            <w:b/>
            <w:bCs/>
            <w:sz w:val="28"/>
          </w:rPr>
          <w:instrText>INCLUDEPICTURE "http://b58.photo.store.qq.com/http_imgload.cgi?/rurl4_b=3d65951ab3877ed4fd03ea06693b4e99c54b80b73e76b5a3c91cd216536ae37b9d22fd7fe3e8f8cd62d0d5a9be156b0a47f300c3914695b43297b16d81190d27adf2044f1a3d67cd38cacbc</w:instrText>
        </w:r>
        <w:r>
          <w:rPr>
            <w:b/>
            <w:bCs/>
            <w:sz w:val="28"/>
          </w:rPr>
          <w:instrText>02d63feee46dbcc3a&amp;a=50&amp;b=58"</w:instrText>
        </w:r>
        <w:r>
          <w:rPr>
            <w:b/>
            <w:bCs/>
            <w:sz w:val="28"/>
          </w:rPr>
          <w:fldChar w:fldCharType="separate"/>
        </w:r>
        <w:r>
          <w:rPr>
            <w:b/>
            <w:bCs/>
            <w:sz w:val="28"/>
          </w:rPr>
          <w:fldChar w:fldCharType="end"/>
        </w:r>
      </w:hyperlink>
      <w:r>
        <w:rPr>
          <w:b/>
          <w:bCs/>
          <w:sz w:val="28"/>
        </w:rPr>
        <w:t xml:space="preserve"> </w:t>
      </w:r>
      <w:r>
        <w:rPr>
          <w:b/>
          <w:bCs/>
          <w:sz w:val="28"/>
        </w:rPr>
        <w:br/>
      </w:r>
      <w:r>
        <w:rPr>
          <w:b/>
          <w:bCs/>
          <w:sz w:val="28"/>
        </w:rPr>
        <w:br/>
      </w:r>
      <w:r>
        <w:rPr>
          <w:b/>
          <w:bCs/>
          <w:sz w:val="28"/>
        </w:rPr>
        <w:br/>
      </w:r>
      <w:r>
        <w:rPr>
          <w:rStyle w:val="1Char"/>
          <w:rFonts w:hint="eastAsia"/>
        </w:rPr>
        <w:lastRenderedPageBreak/>
        <w:t>14</w:t>
      </w:r>
      <w:r>
        <w:rPr>
          <w:rStyle w:val="1Char"/>
        </w:rPr>
        <w:t>袋鼠跳</w:t>
      </w:r>
      <w:r>
        <w:rPr>
          <w:b/>
          <w:bCs/>
          <w:sz w:val="28"/>
        </w:rPr>
        <w:t xml:space="preserve"> </w:t>
      </w:r>
      <w:r>
        <w:rPr>
          <w:b/>
          <w:bCs/>
          <w:sz w:val="28"/>
        </w:rPr>
        <w:br/>
      </w:r>
      <w:r>
        <w:rPr>
          <w:b/>
          <w:bCs/>
          <w:sz w:val="28"/>
        </w:rPr>
        <w:t>一、项目类型：团队游戏、趣味</w:t>
      </w:r>
      <w:hyperlink r:id="rId30" w:history="1">
        <w:r>
          <w:rPr>
            <w:b/>
            <w:bCs/>
            <w:color w:val="26709A"/>
            <w:sz w:val="28"/>
            <w:u w:val="single"/>
          </w:rPr>
          <w:t>游戏</w:t>
        </w:r>
      </w:hyperlink>
      <w:r>
        <w:rPr>
          <w:b/>
          <w:bCs/>
          <w:sz w:val="28"/>
        </w:rPr>
        <w:t xml:space="preserve"> </w:t>
      </w:r>
      <w:r>
        <w:rPr>
          <w:b/>
          <w:bCs/>
          <w:sz w:val="28"/>
        </w:rPr>
        <w:br/>
      </w:r>
      <w:r>
        <w:rPr>
          <w:b/>
          <w:bCs/>
          <w:sz w:val="28"/>
        </w:rPr>
        <w:t>二、场地要求：空旷的场地一片，最好在操场</w:t>
      </w:r>
      <w:r>
        <w:rPr>
          <w:b/>
          <w:bCs/>
          <w:sz w:val="28"/>
        </w:rPr>
        <w:t xml:space="preserve"> </w:t>
      </w:r>
      <w:r>
        <w:rPr>
          <w:b/>
          <w:bCs/>
          <w:sz w:val="28"/>
        </w:rPr>
        <w:br/>
      </w:r>
      <w:r>
        <w:rPr>
          <w:b/>
          <w:bCs/>
          <w:sz w:val="28"/>
        </w:rPr>
        <w:t>三、需要道具：</w:t>
      </w:r>
      <w:r>
        <w:rPr>
          <w:b/>
          <w:bCs/>
          <w:sz w:val="28"/>
        </w:rPr>
        <w:t xml:space="preserve"> </w:t>
      </w:r>
      <w:r>
        <w:rPr>
          <w:b/>
          <w:bCs/>
          <w:sz w:val="28"/>
        </w:rPr>
        <w:br/>
      </w:r>
      <w:r>
        <w:rPr>
          <w:b/>
          <w:bCs/>
          <w:sz w:val="28"/>
        </w:rPr>
        <w:t>布袋若干。每组所用布袋均为同一规格，用明显的标记划出各队的起跑线和跑道线。</w:t>
      </w:r>
      <w:r>
        <w:rPr>
          <w:b/>
          <w:bCs/>
          <w:sz w:val="28"/>
        </w:rPr>
        <w:t>A</w:t>
      </w:r>
      <w:r>
        <w:rPr>
          <w:b/>
          <w:bCs/>
          <w:sz w:val="28"/>
        </w:rPr>
        <w:t>，</w:t>
      </w:r>
      <w:r>
        <w:rPr>
          <w:b/>
          <w:bCs/>
          <w:sz w:val="28"/>
        </w:rPr>
        <w:t>B</w:t>
      </w:r>
      <w:r>
        <w:rPr>
          <w:b/>
          <w:bCs/>
          <w:sz w:val="28"/>
        </w:rPr>
        <w:t>两队起跑线间距离</w:t>
      </w:r>
      <w:r>
        <w:rPr>
          <w:b/>
          <w:bCs/>
          <w:sz w:val="28"/>
        </w:rPr>
        <w:t>30</w:t>
      </w:r>
      <w:r>
        <w:rPr>
          <w:b/>
          <w:bCs/>
          <w:sz w:val="28"/>
        </w:rPr>
        <w:t>米，每条跑道宽</w:t>
      </w:r>
      <w:r>
        <w:rPr>
          <w:b/>
          <w:bCs/>
          <w:sz w:val="28"/>
        </w:rPr>
        <w:t>1.2</w:t>
      </w:r>
      <w:r>
        <w:rPr>
          <w:b/>
          <w:bCs/>
          <w:sz w:val="28"/>
        </w:rPr>
        <w:t>米。</w:t>
      </w:r>
      <w:r>
        <w:rPr>
          <w:b/>
          <w:bCs/>
          <w:sz w:val="28"/>
        </w:rPr>
        <w:t xml:space="preserve"> </w:t>
      </w:r>
      <w:r>
        <w:rPr>
          <w:b/>
          <w:bCs/>
          <w:sz w:val="28"/>
        </w:rPr>
        <w:br/>
      </w:r>
      <w:r>
        <w:rPr>
          <w:b/>
          <w:bCs/>
          <w:sz w:val="28"/>
        </w:rPr>
        <w:t>四、详细游戏规则：</w:t>
      </w:r>
      <w:r>
        <w:rPr>
          <w:b/>
          <w:bCs/>
          <w:sz w:val="28"/>
        </w:rPr>
        <w:t xml:space="preserve"> </w:t>
      </w:r>
      <w:r>
        <w:rPr>
          <w:b/>
          <w:bCs/>
          <w:sz w:val="28"/>
        </w:rPr>
        <w:br/>
      </w:r>
      <w:r>
        <w:rPr>
          <w:b/>
          <w:bCs/>
          <w:sz w:val="28"/>
        </w:rPr>
        <w:t>每组比赛四队参加，每队</w:t>
      </w:r>
      <w:r>
        <w:rPr>
          <w:b/>
          <w:bCs/>
          <w:sz w:val="28"/>
        </w:rPr>
        <w:t>10</w:t>
      </w:r>
      <w:r>
        <w:rPr>
          <w:b/>
          <w:bCs/>
          <w:sz w:val="28"/>
        </w:rPr>
        <w:t>人，全部由男生组成。每支队伍平均分为</w:t>
      </w:r>
      <w:r>
        <w:rPr>
          <w:b/>
          <w:bCs/>
          <w:sz w:val="28"/>
        </w:rPr>
        <w:t>2</w:t>
      </w:r>
      <w:r>
        <w:rPr>
          <w:b/>
          <w:bCs/>
          <w:sz w:val="28"/>
        </w:rPr>
        <w:t>个小队记为</w:t>
      </w:r>
      <w:r>
        <w:rPr>
          <w:b/>
          <w:bCs/>
          <w:sz w:val="28"/>
        </w:rPr>
        <w:t>A</w:t>
      </w:r>
      <w:r>
        <w:rPr>
          <w:b/>
          <w:bCs/>
          <w:sz w:val="28"/>
        </w:rPr>
        <w:t>，</w:t>
      </w:r>
      <w:r>
        <w:rPr>
          <w:b/>
          <w:bCs/>
          <w:sz w:val="28"/>
        </w:rPr>
        <w:t>B</w:t>
      </w:r>
      <w:r>
        <w:rPr>
          <w:b/>
          <w:bCs/>
          <w:sz w:val="28"/>
        </w:rPr>
        <w:t>，相向各排成一纵队。比赛开始前，每组</w:t>
      </w:r>
      <w:r>
        <w:rPr>
          <w:b/>
          <w:bCs/>
          <w:sz w:val="28"/>
        </w:rPr>
        <w:t>A</w:t>
      </w:r>
      <w:r>
        <w:rPr>
          <w:b/>
          <w:bCs/>
          <w:sz w:val="28"/>
        </w:rPr>
        <w:t>队的第一名队员将布袋套至腰部，听裁判员发令后向</w:t>
      </w:r>
      <w:r>
        <w:rPr>
          <w:b/>
          <w:bCs/>
          <w:sz w:val="28"/>
        </w:rPr>
        <w:t>B</w:t>
      </w:r>
      <w:r>
        <w:rPr>
          <w:b/>
          <w:bCs/>
          <w:sz w:val="28"/>
        </w:rPr>
        <w:t>队前进，中途布袋不得脱离双腿，至</w:t>
      </w:r>
      <w:r>
        <w:rPr>
          <w:b/>
          <w:bCs/>
          <w:sz w:val="28"/>
        </w:rPr>
        <w:t>B</w:t>
      </w:r>
      <w:r>
        <w:rPr>
          <w:b/>
          <w:bCs/>
          <w:sz w:val="28"/>
        </w:rPr>
        <w:t>队时脱去布袋，由</w:t>
      </w:r>
      <w:r>
        <w:rPr>
          <w:b/>
          <w:bCs/>
          <w:sz w:val="28"/>
        </w:rPr>
        <w:t>B</w:t>
      </w:r>
      <w:r>
        <w:rPr>
          <w:b/>
          <w:bCs/>
          <w:sz w:val="28"/>
        </w:rPr>
        <w:t>队队员套上布袋向</w:t>
      </w:r>
      <w:r>
        <w:rPr>
          <w:b/>
          <w:bCs/>
          <w:sz w:val="28"/>
        </w:rPr>
        <w:t>A</w:t>
      </w:r>
      <w:r>
        <w:rPr>
          <w:b/>
          <w:bCs/>
          <w:sz w:val="28"/>
        </w:rPr>
        <w:t>队前进，如上述循环直至最后一名队员。</w:t>
      </w:r>
      <w:r>
        <w:rPr>
          <w:b/>
          <w:bCs/>
          <w:sz w:val="28"/>
        </w:rPr>
        <w:t xml:space="preserve"> </w:t>
      </w:r>
      <w:r>
        <w:rPr>
          <w:b/>
          <w:bCs/>
          <w:sz w:val="28"/>
        </w:rPr>
        <w:br/>
      </w:r>
      <w:r>
        <w:rPr>
          <w:b/>
          <w:bCs/>
          <w:sz w:val="28"/>
        </w:rPr>
        <w:t>比赛过程中，如有摔倒可以自行爬起，但布袋必须始终套在腿上，如有滑落必须重新套上后方可继续比赛。从开始脱下布袋交接，至下一名队员的布袋完全套好前，整个交接过程必须在跑道端线以外进行，不能越线。所有队的比赛结束后，以用时较短的次序排出前三支队伍。</w:t>
      </w:r>
      <w:r>
        <w:rPr>
          <w:b/>
          <w:bCs/>
          <w:sz w:val="28"/>
        </w:rPr>
        <w:t xml:space="preserve"> </w:t>
      </w:r>
      <w:r>
        <w:rPr>
          <w:b/>
          <w:bCs/>
          <w:sz w:val="28"/>
        </w:rPr>
        <w:br/>
      </w:r>
      <w:r>
        <w:rPr>
          <w:b/>
          <w:bCs/>
          <w:sz w:val="28"/>
        </w:rPr>
        <w:t>五、活动目的：</w:t>
      </w:r>
      <w:r>
        <w:rPr>
          <w:b/>
          <w:bCs/>
          <w:sz w:val="28"/>
        </w:rPr>
        <w:t xml:space="preserve"> </w:t>
      </w:r>
      <w:r>
        <w:rPr>
          <w:b/>
          <w:bCs/>
          <w:sz w:val="28"/>
        </w:rPr>
        <w:br/>
      </w:r>
      <w:r>
        <w:rPr>
          <w:b/>
          <w:bCs/>
          <w:sz w:val="28"/>
        </w:rPr>
        <w:t xml:space="preserve">     “</w:t>
      </w:r>
      <w:r>
        <w:rPr>
          <w:b/>
          <w:bCs/>
          <w:sz w:val="28"/>
        </w:rPr>
        <w:t>袋鼠跳</w:t>
      </w:r>
      <w:r>
        <w:rPr>
          <w:b/>
          <w:bCs/>
          <w:sz w:val="28"/>
        </w:rPr>
        <w:t>”</w:t>
      </w:r>
      <w:r>
        <w:rPr>
          <w:b/>
          <w:bCs/>
          <w:sz w:val="28"/>
        </w:rPr>
        <w:t>游戏项目，是比较受学员欢迎</w:t>
      </w:r>
      <w:r>
        <w:rPr>
          <w:b/>
          <w:bCs/>
          <w:sz w:val="28"/>
        </w:rPr>
        <w:t>的一项户外游戏，不仅锻炼了大家的身体，还锻炼了学员们的团队合作能力及协调能力。</w:t>
      </w:r>
      <w:r>
        <w:rPr>
          <w:b/>
          <w:bCs/>
          <w:sz w:val="28"/>
        </w:rPr>
        <w:t xml:space="preserve"> </w:t>
      </w:r>
      <w:r>
        <w:rPr>
          <w:b/>
          <w:bCs/>
          <w:sz w:val="28"/>
        </w:rPr>
        <w:br/>
      </w:r>
      <w:r w:rsidR="003B1203">
        <w:rPr>
          <w:b/>
          <w:bCs/>
          <w:noProof/>
          <w:sz w:val="28"/>
        </w:rPr>
        <w:lastRenderedPageBreak/>
        <w:drawing>
          <wp:inline distT="0" distB="0" distL="0" distR="0">
            <wp:extent cx="3629025" cy="5467350"/>
            <wp:effectExtent l="0" t="0" r="9525" b="0"/>
            <wp:docPr id="15" name="图片 1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5467350"/>
                    </a:xfrm>
                    <a:prstGeom prst="rect">
                      <a:avLst/>
                    </a:prstGeom>
                    <a:noFill/>
                    <a:ln>
                      <a:noFill/>
                    </a:ln>
                  </pic:spPr>
                </pic:pic>
              </a:graphicData>
            </a:graphic>
          </wp:inline>
        </w:drawing>
      </w:r>
      <w:r>
        <w:rPr>
          <w:b/>
          <w:bCs/>
          <w:sz w:val="28"/>
        </w:rPr>
        <w:t xml:space="preserve"> </w:t>
      </w:r>
      <w:r>
        <w:rPr>
          <w:b/>
          <w:bCs/>
          <w:sz w:val="28"/>
        </w:rPr>
        <w:br/>
      </w:r>
    </w:p>
    <w:p w:rsidR="00000000" w:rsidRDefault="007D349E">
      <w:pPr>
        <w:autoSpaceDN w:val="0"/>
        <w:rPr>
          <w:b/>
          <w:bCs/>
          <w:sz w:val="28"/>
        </w:rPr>
      </w:pPr>
    </w:p>
    <w:p w:rsidR="00000000" w:rsidRDefault="007D349E">
      <w:pPr>
        <w:autoSpaceDN w:val="0"/>
        <w:rPr>
          <w:b/>
          <w:bCs/>
          <w:sz w:val="28"/>
        </w:rPr>
      </w:pPr>
    </w:p>
    <w:p w:rsidR="00000000" w:rsidRDefault="007D349E">
      <w:pPr>
        <w:autoSpaceDN w:val="0"/>
        <w:rPr>
          <w:b/>
          <w:bCs/>
          <w:sz w:val="28"/>
        </w:rPr>
      </w:pPr>
      <w:r>
        <w:rPr>
          <w:b/>
          <w:bCs/>
          <w:sz w:val="28"/>
        </w:rPr>
        <w:br/>
      </w:r>
      <w:r>
        <w:rPr>
          <w:b/>
          <w:bCs/>
          <w:sz w:val="28"/>
        </w:rPr>
        <w:br/>
      </w:r>
      <w:r>
        <w:rPr>
          <w:rStyle w:val="1Char"/>
          <w:rFonts w:hint="eastAsia"/>
        </w:rPr>
        <w:t>15</w:t>
      </w:r>
      <w:r>
        <w:rPr>
          <w:rStyle w:val="1Char"/>
        </w:rPr>
        <w:t>链接加速</w:t>
      </w:r>
      <w:r>
        <w:rPr>
          <w:rStyle w:val="1Char"/>
        </w:rPr>
        <w:t xml:space="preserve"> </w:t>
      </w:r>
      <w:r>
        <w:rPr>
          <w:b/>
          <w:bCs/>
          <w:sz w:val="28"/>
        </w:rPr>
        <w:br/>
      </w:r>
      <w:r>
        <w:rPr>
          <w:b/>
          <w:bCs/>
          <w:sz w:val="28"/>
        </w:rPr>
        <w:t>一、项目类型：团队协作型</w:t>
      </w:r>
      <w:r>
        <w:rPr>
          <w:b/>
          <w:bCs/>
          <w:sz w:val="28"/>
        </w:rPr>
        <w:t xml:space="preserve"> </w:t>
      </w:r>
      <w:r>
        <w:rPr>
          <w:b/>
          <w:bCs/>
          <w:sz w:val="28"/>
        </w:rPr>
        <w:br/>
      </w:r>
      <w:r>
        <w:rPr>
          <w:b/>
          <w:bCs/>
          <w:sz w:val="28"/>
        </w:rPr>
        <w:lastRenderedPageBreak/>
        <w:t>二、参赛人员：由</w:t>
      </w:r>
      <w:r>
        <w:rPr>
          <w:b/>
          <w:bCs/>
          <w:sz w:val="28"/>
        </w:rPr>
        <w:t>6</w:t>
      </w:r>
      <w:r>
        <w:rPr>
          <w:b/>
          <w:bCs/>
          <w:sz w:val="28"/>
        </w:rPr>
        <w:t>名队员参赛（</w:t>
      </w:r>
      <w:r>
        <w:rPr>
          <w:b/>
          <w:bCs/>
          <w:sz w:val="28"/>
        </w:rPr>
        <w:t>3</w:t>
      </w:r>
      <w:r>
        <w:rPr>
          <w:b/>
          <w:bCs/>
          <w:sz w:val="28"/>
        </w:rPr>
        <w:t>男</w:t>
      </w:r>
      <w:r>
        <w:rPr>
          <w:b/>
          <w:bCs/>
          <w:sz w:val="28"/>
        </w:rPr>
        <w:t>3</w:t>
      </w:r>
      <w:r>
        <w:rPr>
          <w:b/>
          <w:bCs/>
          <w:sz w:val="28"/>
        </w:rPr>
        <w:t>女）</w:t>
      </w:r>
      <w:r>
        <w:rPr>
          <w:b/>
          <w:bCs/>
          <w:sz w:val="28"/>
        </w:rPr>
        <w:t xml:space="preserve"> </w:t>
      </w:r>
      <w:r>
        <w:rPr>
          <w:b/>
          <w:bCs/>
          <w:sz w:val="28"/>
        </w:rPr>
        <w:br/>
      </w:r>
      <w:r>
        <w:rPr>
          <w:b/>
          <w:bCs/>
          <w:sz w:val="28"/>
        </w:rPr>
        <w:t>三、场地要求：一片空旷的大场地</w:t>
      </w:r>
      <w:r>
        <w:rPr>
          <w:b/>
          <w:bCs/>
          <w:sz w:val="28"/>
        </w:rPr>
        <w:t xml:space="preserve">     </w:t>
      </w:r>
      <w:r>
        <w:rPr>
          <w:b/>
          <w:bCs/>
          <w:sz w:val="28"/>
        </w:rPr>
        <w:t>比赛赛距：</w:t>
      </w:r>
      <w:r>
        <w:rPr>
          <w:b/>
          <w:bCs/>
          <w:sz w:val="28"/>
        </w:rPr>
        <w:t>30</w:t>
      </w:r>
      <w:r>
        <w:rPr>
          <w:b/>
          <w:bCs/>
          <w:sz w:val="28"/>
        </w:rPr>
        <w:t>米</w:t>
      </w:r>
      <w:r>
        <w:rPr>
          <w:b/>
          <w:bCs/>
          <w:sz w:val="28"/>
        </w:rPr>
        <w:t xml:space="preserve"> </w:t>
      </w:r>
      <w:r>
        <w:rPr>
          <w:b/>
          <w:bCs/>
          <w:sz w:val="28"/>
        </w:rPr>
        <w:br/>
      </w:r>
      <w:r>
        <w:rPr>
          <w:b/>
          <w:bCs/>
          <w:sz w:val="28"/>
        </w:rPr>
        <w:t>四、竞赛方法：参加游戏者</w:t>
      </w:r>
      <w:r>
        <w:rPr>
          <w:b/>
          <w:bCs/>
          <w:sz w:val="28"/>
        </w:rPr>
        <w:t>6</w:t>
      </w:r>
      <w:r>
        <w:rPr>
          <w:b/>
          <w:bCs/>
          <w:sz w:val="28"/>
        </w:rPr>
        <w:t>人一组，后边的人左手抬起前边的人的左腿，右手搭在前边的人的右肩形成小火车，最后一名同学也要单脚跳步前进，不能双脚着地。场地上划好起跑线和终点线，其距离为</w:t>
      </w:r>
      <w:r>
        <w:rPr>
          <w:b/>
          <w:bCs/>
          <w:sz w:val="28"/>
        </w:rPr>
        <w:t>30</w:t>
      </w:r>
      <w:r>
        <w:rPr>
          <w:b/>
          <w:bCs/>
          <w:sz w:val="28"/>
        </w:rPr>
        <w:t>米（以一篮球场宽为准，来回），游戏开始时，各队从起跑线出发，跳步前进，绕过障碍物回到起点，最先到达起点</w:t>
      </w:r>
      <w:r>
        <w:rPr>
          <w:b/>
          <w:bCs/>
          <w:sz w:val="28"/>
        </w:rPr>
        <w:t>的为胜。按时间记名次，按名次记分。</w:t>
      </w:r>
      <w:r>
        <w:rPr>
          <w:b/>
          <w:bCs/>
          <w:sz w:val="28"/>
        </w:rPr>
        <w:t xml:space="preserve"> </w:t>
      </w:r>
      <w:r>
        <w:rPr>
          <w:b/>
          <w:bCs/>
          <w:sz w:val="28"/>
        </w:rPr>
        <w:br/>
      </w:r>
      <w:r>
        <w:rPr>
          <w:b/>
          <w:bCs/>
          <w:sz w:val="28"/>
        </w:rPr>
        <w:t>五、竞赛规则：</w:t>
      </w:r>
      <w:r>
        <w:rPr>
          <w:b/>
          <w:bCs/>
          <w:sz w:val="28"/>
        </w:rPr>
        <w:t xml:space="preserve"> </w:t>
      </w:r>
      <w:r>
        <w:rPr>
          <w:b/>
          <w:bCs/>
          <w:sz w:val="28"/>
        </w:rPr>
        <w:t>（</w:t>
      </w:r>
      <w:r>
        <w:rPr>
          <w:b/>
          <w:bCs/>
          <w:sz w:val="28"/>
        </w:rPr>
        <w:t>1</w:t>
      </w:r>
      <w:r>
        <w:rPr>
          <w:b/>
          <w:bCs/>
          <w:sz w:val="28"/>
        </w:rPr>
        <w:t>）</w:t>
      </w:r>
      <w:hyperlink r:id="rId33" w:history="1">
        <w:r>
          <w:rPr>
            <w:b/>
            <w:bCs/>
            <w:color w:val="26709A"/>
            <w:sz w:val="28"/>
            <w:u w:val="single"/>
          </w:rPr>
          <w:t>游戏</w:t>
        </w:r>
      </w:hyperlink>
      <w:r>
        <w:rPr>
          <w:b/>
          <w:bCs/>
          <w:sz w:val="28"/>
        </w:rPr>
        <w:t>过程中队员必须跳步前进，不允许松手（一直保持抬起前边的人的左腿），以防止出现断裂现象，队伍断裂必须重新组织好，从起点重新开始游戏。如果不重新组织，继续前进，则成绩视为无效，记为</w:t>
      </w:r>
      <w:r>
        <w:rPr>
          <w:b/>
          <w:bCs/>
          <w:sz w:val="28"/>
        </w:rPr>
        <w:t>0</w:t>
      </w:r>
      <w:r>
        <w:rPr>
          <w:b/>
          <w:bCs/>
          <w:sz w:val="28"/>
        </w:rPr>
        <w:t>分；（</w:t>
      </w:r>
      <w:r>
        <w:rPr>
          <w:b/>
          <w:bCs/>
          <w:sz w:val="28"/>
        </w:rPr>
        <w:t>2</w:t>
      </w:r>
      <w:r>
        <w:rPr>
          <w:b/>
          <w:bCs/>
          <w:sz w:val="28"/>
        </w:rPr>
        <w:t>）以各队最后一名同学通过终点线为准；（</w:t>
      </w:r>
      <w:r>
        <w:rPr>
          <w:b/>
          <w:bCs/>
          <w:sz w:val="28"/>
        </w:rPr>
        <w:t>3</w:t>
      </w:r>
      <w:r>
        <w:rPr>
          <w:b/>
          <w:bCs/>
          <w:sz w:val="28"/>
        </w:rPr>
        <w:t>）比赛过程中，参赛队必须在规定的赛道进行比赛，不许乱道，犯规一次扣时</w:t>
      </w:r>
      <w:r>
        <w:rPr>
          <w:b/>
          <w:bCs/>
          <w:sz w:val="28"/>
        </w:rPr>
        <w:t>2</w:t>
      </w:r>
      <w:r>
        <w:rPr>
          <w:b/>
          <w:bCs/>
          <w:sz w:val="28"/>
        </w:rPr>
        <w:t>秒，依次累加。</w:t>
      </w:r>
      <w:r>
        <w:rPr>
          <w:b/>
          <w:bCs/>
          <w:sz w:val="28"/>
        </w:rPr>
        <w:t xml:space="preserve"> </w:t>
      </w:r>
      <w:r>
        <w:rPr>
          <w:b/>
          <w:bCs/>
          <w:sz w:val="28"/>
        </w:rPr>
        <w:br/>
      </w:r>
      <w:r>
        <w:rPr>
          <w:b/>
          <w:bCs/>
          <w:sz w:val="28"/>
        </w:rPr>
        <w:t>六、活动目的：本活动旨在培养</w:t>
      </w:r>
      <w:r>
        <w:rPr>
          <w:b/>
          <w:bCs/>
          <w:sz w:val="28"/>
        </w:rPr>
        <w:t>同学们的团结协作精神。</w:t>
      </w:r>
      <w:r>
        <w:rPr>
          <w:b/>
          <w:bCs/>
          <w:sz w:val="28"/>
        </w:rPr>
        <w:t xml:space="preserve"> </w:t>
      </w:r>
      <w:r>
        <w:rPr>
          <w:b/>
          <w:bCs/>
          <w:sz w:val="28"/>
        </w:rPr>
        <w:br/>
      </w:r>
      <w:r w:rsidR="003B1203">
        <w:rPr>
          <w:b/>
          <w:bCs/>
          <w:noProof/>
          <w:sz w:val="28"/>
        </w:rPr>
        <mc:AlternateContent>
          <mc:Choice Requires="wps">
            <w:drawing>
              <wp:inline distT="0" distB="0" distL="0" distR="0">
                <wp:extent cx="304800" cy="304800"/>
                <wp:effectExtent l="0" t="0" r="0" b="0"/>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L0sQIAALg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IMwvSxAgAAuAUAAA4AAAAAAAAA&#10;AAAAAAAALgIAAGRycy9lMm9Eb2MueG1sUEsBAi0AFAAGAAgAAAAhAEyg6SzYAAAAAwEAAA8AAAAA&#10;AAAAAAAAAAAACwUAAGRycy9kb3ducmV2LnhtbFBLBQYAAAAABAAEAPMAAAAQBgAAAAA=&#10;" filled="f" stroked="f">
                <o:lock v:ext="edit" aspectratio="t"/>
                <w10:anchorlock/>
              </v:rect>
            </w:pict>
          </mc:Fallback>
        </mc:AlternateContent>
      </w:r>
      <w:r>
        <w:rPr>
          <w:b/>
          <w:bCs/>
          <w:sz w:val="28"/>
        </w:rPr>
        <w:t xml:space="preserve"> </w:t>
      </w:r>
    </w:p>
    <w:p w:rsidR="00000000" w:rsidRDefault="007D349E">
      <w:pPr>
        <w:autoSpaceDN w:val="0"/>
        <w:rPr>
          <w:b/>
          <w:bCs/>
          <w:sz w:val="28"/>
        </w:rPr>
      </w:pPr>
    </w:p>
    <w:p w:rsidR="00000000" w:rsidRDefault="007D349E">
      <w:pPr>
        <w:autoSpaceDN w:val="0"/>
        <w:rPr>
          <w:b/>
          <w:bCs/>
          <w:sz w:val="28"/>
        </w:rPr>
      </w:pPr>
      <w:r>
        <w:rPr>
          <w:b/>
          <w:bCs/>
          <w:sz w:val="28"/>
        </w:rPr>
        <w:br/>
      </w:r>
      <w:r>
        <w:rPr>
          <w:rStyle w:val="1Char"/>
          <w:rFonts w:hint="eastAsia"/>
        </w:rPr>
        <w:t>16</w:t>
      </w:r>
      <w:r>
        <w:rPr>
          <w:rStyle w:val="1Char"/>
        </w:rPr>
        <w:t>搭桥过河</w:t>
      </w:r>
      <w:r>
        <w:rPr>
          <w:b/>
          <w:bCs/>
          <w:sz w:val="28"/>
        </w:rPr>
        <w:t xml:space="preserve"> </w:t>
      </w:r>
      <w:r>
        <w:rPr>
          <w:b/>
          <w:bCs/>
          <w:sz w:val="28"/>
        </w:rPr>
        <w:br/>
      </w:r>
      <w:r>
        <w:rPr>
          <w:b/>
          <w:bCs/>
          <w:sz w:val="28"/>
        </w:rPr>
        <w:t>一、项目类型：户外素质拓展游戏、竞技娱乐游戏</w:t>
      </w:r>
      <w:r>
        <w:rPr>
          <w:b/>
          <w:bCs/>
          <w:sz w:val="28"/>
        </w:rPr>
        <w:t xml:space="preserve"> </w:t>
      </w:r>
      <w:r>
        <w:rPr>
          <w:b/>
          <w:bCs/>
          <w:sz w:val="28"/>
        </w:rPr>
        <w:br/>
      </w:r>
      <w:r>
        <w:rPr>
          <w:b/>
          <w:bCs/>
          <w:sz w:val="28"/>
        </w:rPr>
        <w:t>二、参赛人员：每队派六人上场（</w:t>
      </w:r>
      <w:r>
        <w:rPr>
          <w:b/>
          <w:bCs/>
          <w:sz w:val="28"/>
        </w:rPr>
        <w:t>2</w:t>
      </w:r>
      <w:r>
        <w:rPr>
          <w:b/>
          <w:bCs/>
          <w:sz w:val="28"/>
        </w:rPr>
        <w:t>男</w:t>
      </w:r>
      <w:r>
        <w:rPr>
          <w:b/>
          <w:bCs/>
          <w:sz w:val="28"/>
        </w:rPr>
        <w:t>4</w:t>
      </w:r>
      <w:r>
        <w:rPr>
          <w:b/>
          <w:bCs/>
          <w:sz w:val="28"/>
        </w:rPr>
        <w:t>女）</w:t>
      </w:r>
      <w:r>
        <w:rPr>
          <w:b/>
          <w:bCs/>
          <w:sz w:val="28"/>
        </w:rPr>
        <w:t xml:space="preserve"> </w:t>
      </w:r>
      <w:r>
        <w:rPr>
          <w:b/>
          <w:bCs/>
          <w:sz w:val="28"/>
        </w:rPr>
        <w:br/>
      </w:r>
      <w:r>
        <w:rPr>
          <w:b/>
          <w:bCs/>
          <w:sz w:val="28"/>
        </w:rPr>
        <w:lastRenderedPageBreak/>
        <w:t>三、场地要求：一片空旷的大场地</w:t>
      </w:r>
      <w:r>
        <w:rPr>
          <w:b/>
          <w:bCs/>
          <w:sz w:val="28"/>
        </w:rPr>
        <w:t xml:space="preserve">       </w:t>
      </w:r>
      <w:r>
        <w:rPr>
          <w:b/>
          <w:bCs/>
          <w:sz w:val="28"/>
        </w:rPr>
        <w:t>比赛赛距：</w:t>
      </w:r>
      <w:r>
        <w:rPr>
          <w:b/>
          <w:bCs/>
          <w:sz w:val="28"/>
        </w:rPr>
        <w:t>30</w:t>
      </w:r>
      <w:r>
        <w:rPr>
          <w:b/>
          <w:bCs/>
          <w:sz w:val="28"/>
        </w:rPr>
        <w:t>米</w:t>
      </w:r>
      <w:r>
        <w:rPr>
          <w:b/>
          <w:bCs/>
          <w:sz w:val="28"/>
        </w:rPr>
        <w:t xml:space="preserve"> </w:t>
      </w:r>
      <w:r>
        <w:rPr>
          <w:b/>
          <w:bCs/>
          <w:sz w:val="28"/>
        </w:rPr>
        <w:br/>
      </w:r>
      <w:r>
        <w:rPr>
          <w:b/>
          <w:bCs/>
          <w:sz w:val="28"/>
        </w:rPr>
        <w:t>四、需要道具：小地毯（报纸或者毛巾布等）</w:t>
      </w:r>
      <w:r>
        <w:rPr>
          <w:b/>
          <w:bCs/>
          <w:sz w:val="28"/>
        </w:rPr>
        <w:t xml:space="preserve"> </w:t>
      </w:r>
      <w:r>
        <w:rPr>
          <w:b/>
          <w:bCs/>
          <w:sz w:val="28"/>
        </w:rPr>
        <w:br/>
      </w:r>
      <w:r>
        <w:rPr>
          <w:b/>
          <w:bCs/>
          <w:sz w:val="28"/>
        </w:rPr>
        <w:t>五、竞赛方法：赛道两头各一组，每组分三人自由组合，起点组手持四块</w:t>
      </w:r>
      <w:r>
        <w:rPr>
          <w:b/>
          <w:bCs/>
          <w:sz w:val="28"/>
        </w:rPr>
        <w:t>“</w:t>
      </w:r>
      <w:r>
        <w:rPr>
          <w:b/>
          <w:bCs/>
          <w:sz w:val="28"/>
        </w:rPr>
        <w:t>小地毯</w:t>
      </w:r>
      <w:r>
        <w:rPr>
          <w:b/>
          <w:bCs/>
          <w:sz w:val="28"/>
        </w:rPr>
        <w:t>”</w:t>
      </w:r>
      <w:r>
        <w:rPr>
          <w:b/>
          <w:bCs/>
          <w:sz w:val="28"/>
        </w:rPr>
        <w:t>，由第一名队员向前搭放</w:t>
      </w:r>
      <w:r>
        <w:rPr>
          <w:b/>
          <w:bCs/>
          <w:sz w:val="28"/>
        </w:rPr>
        <w:t>“</w:t>
      </w:r>
      <w:r>
        <w:rPr>
          <w:b/>
          <w:bCs/>
          <w:sz w:val="28"/>
        </w:rPr>
        <w:t>小地毯</w:t>
      </w:r>
      <w:r>
        <w:rPr>
          <w:b/>
          <w:bCs/>
          <w:sz w:val="28"/>
        </w:rPr>
        <w:t>”</w:t>
      </w:r>
      <w:r>
        <w:rPr>
          <w:b/>
          <w:bCs/>
          <w:sz w:val="28"/>
        </w:rPr>
        <w:t>，第三个队员不断地把身后的</w:t>
      </w:r>
      <w:r>
        <w:rPr>
          <w:b/>
          <w:bCs/>
          <w:sz w:val="28"/>
        </w:rPr>
        <w:t>“</w:t>
      </w:r>
      <w:r>
        <w:rPr>
          <w:b/>
          <w:bCs/>
          <w:sz w:val="28"/>
        </w:rPr>
        <w:t>小地毯</w:t>
      </w:r>
      <w:r>
        <w:rPr>
          <w:b/>
          <w:bCs/>
          <w:sz w:val="28"/>
        </w:rPr>
        <w:t>”</w:t>
      </w:r>
      <w:r>
        <w:rPr>
          <w:b/>
          <w:bCs/>
          <w:sz w:val="28"/>
        </w:rPr>
        <w:t>传给第一个队员，三人踩着</w:t>
      </w:r>
      <w:r>
        <w:rPr>
          <w:b/>
          <w:bCs/>
          <w:sz w:val="28"/>
        </w:rPr>
        <w:t>“</w:t>
      </w:r>
      <w:r>
        <w:rPr>
          <w:b/>
          <w:bCs/>
          <w:sz w:val="28"/>
        </w:rPr>
        <w:t>小地毯</w:t>
      </w:r>
      <w:r>
        <w:rPr>
          <w:b/>
          <w:bCs/>
          <w:sz w:val="28"/>
        </w:rPr>
        <w:t>”</w:t>
      </w:r>
      <w:r>
        <w:rPr>
          <w:b/>
          <w:bCs/>
          <w:sz w:val="28"/>
        </w:rPr>
        <w:t>前进</w:t>
      </w:r>
      <w:r>
        <w:rPr>
          <w:b/>
          <w:bCs/>
          <w:sz w:val="28"/>
        </w:rPr>
        <w:t>30</w:t>
      </w:r>
      <w:r>
        <w:rPr>
          <w:b/>
          <w:bCs/>
          <w:sz w:val="28"/>
        </w:rPr>
        <w:t>米，其距离为</w:t>
      </w:r>
      <w:r>
        <w:rPr>
          <w:b/>
          <w:bCs/>
          <w:sz w:val="28"/>
        </w:rPr>
        <w:t>30</w:t>
      </w:r>
      <w:r>
        <w:rPr>
          <w:b/>
          <w:bCs/>
          <w:sz w:val="28"/>
        </w:rPr>
        <w:t>米（以一篮球场宽为准，来回），要求脚不能触地，绕过障碍物回到起点，待三人全部过</w:t>
      </w:r>
      <w:r>
        <w:rPr>
          <w:b/>
          <w:bCs/>
          <w:sz w:val="28"/>
        </w:rPr>
        <w:t>界后另一组将接过</w:t>
      </w:r>
      <w:r>
        <w:rPr>
          <w:b/>
          <w:bCs/>
          <w:sz w:val="28"/>
        </w:rPr>
        <w:t>“</w:t>
      </w:r>
      <w:r>
        <w:rPr>
          <w:b/>
          <w:bCs/>
          <w:sz w:val="28"/>
        </w:rPr>
        <w:t>地毯</w:t>
      </w:r>
      <w:r>
        <w:rPr>
          <w:b/>
          <w:bCs/>
          <w:sz w:val="28"/>
        </w:rPr>
        <w:t>”</w:t>
      </w:r>
      <w:r>
        <w:rPr>
          <w:b/>
          <w:bCs/>
          <w:sz w:val="28"/>
        </w:rPr>
        <w:t>以同样的方式往回走，最先到达起点的为胜。按时间记名次，按名次记分。</w:t>
      </w:r>
      <w:r>
        <w:rPr>
          <w:b/>
          <w:bCs/>
          <w:sz w:val="28"/>
        </w:rPr>
        <w:t xml:space="preserve"> </w:t>
      </w:r>
      <w:r>
        <w:rPr>
          <w:b/>
          <w:bCs/>
          <w:sz w:val="28"/>
        </w:rPr>
        <w:br/>
      </w:r>
      <w:r>
        <w:rPr>
          <w:b/>
          <w:bCs/>
          <w:sz w:val="28"/>
        </w:rPr>
        <w:t>七、竞赛规则：</w:t>
      </w:r>
      <w:r>
        <w:rPr>
          <w:b/>
          <w:bCs/>
          <w:sz w:val="28"/>
        </w:rPr>
        <w:t xml:space="preserve"> </w:t>
      </w:r>
      <w:r>
        <w:rPr>
          <w:b/>
          <w:bCs/>
          <w:sz w:val="28"/>
        </w:rPr>
        <w:t>（</w:t>
      </w:r>
      <w:r>
        <w:rPr>
          <w:b/>
          <w:bCs/>
          <w:sz w:val="28"/>
        </w:rPr>
        <w:t>1</w:t>
      </w:r>
      <w:r>
        <w:rPr>
          <w:b/>
          <w:bCs/>
          <w:sz w:val="28"/>
        </w:rPr>
        <w:t>）、参赛队队员在起点线外准备。待一组队员全部到达终点时另一组才能开始接力。（</w:t>
      </w:r>
      <w:r>
        <w:rPr>
          <w:b/>
          <w:bCs/>
          <w:sz w:val="28"/>
        </w:rPr>
        <w:t>2</w:t>
      </w:r>
      <w:r>
        <w:rPr>
          <w:b/>
          <w:bCs/>
          <w:sz w:val="28"/>
        </w:rPr>
        <w:t>）、比赛过程中只要有脚触地的情况，均视为犯规。并按触地次数对比赛用时给与增加。</w:t>
      </w:r>
      <w:r>
        <w:rPr>
          <w:b/>
          <w:bCs/>
          <w:sz w:val="28"/>
        </w:rPr>
        <w:t xml:space="preserve"> </w:t>
      </w:r>
      <w:r>
        <w:rPr>
          <w:b/>
          <w:bCs/>
          <w:sz w:val="28"/>
        </w:rPr>
        <w:br/>
      </w:r>
      <w:r>
        <w:rPr>
          <w:b/>
          <w:bCs/>
          <w:sz w:val="28"/>
        </w:rPr>
        <w:t>八、活动目的：本活动旨在培养团队协作能力和战略战术，训练团队内部的协调能力。</w:t>
      </w:r>
      <w:r>
        <w:rPr>
          <w:b/>
          <w:bCs/>
          <w:sz w:val="28"/>
        </w:rPr>
        <w:t xml:space="preserve"> </w:t>
      </w:r>
      <w:r>
        <w:rPr>
          <w:b/>
          <w:bCs/>
          <w:sz w:val="28"/>
        </w:rPr>
        <w:br/>
      </w:r>
      <w:r w:rsidR="003B1203">
        <w:rPr>
          <w:b/>
          <w:bCs/>
          <w:noProof/>
          <w:sz w:val="28"/>
        </w:rPr>
        <w:lastRenderedPageBreak/>
        <w:drawing>
          <wp:inline distT="0" distB="0" distL="0" distR="0">
            <wp:extent cx="5438775" cy="4076700"/>
            <wp:effectExtent l="0" t="0" r="9525" b="0"/>
            <wp:docPr id="17" name="图片 1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4076700"/>
                    </a:xfrm>
                    <a:prstGeom prst="rect">
                      <a:avLst/>
                    </a:prstGeom>
                    <a:noFill/>
                    <a:ln>
                      <a:noFill/>
                    </a:ln>
                  </pic:spPr>
                </pic:pic>
              </a:graphicData>
            </a:graphic>
          </wp:inline>
        </w:drawing>
      </w:r>
      <w:r>
        <w:rPr>
          <w:b/>
          <w:bCs/>
          <w:sz w:val="28"/>
        </w:rPr>
        <w:t xml:space="preserve"> </w:t>
      </w:r>
      <w:r>
        <w:rPr>
          <w:b/>
          <w:bCs/>
          <w:sz w:val="28"/>
        </w:rPr>
        <w:br/>
      </w:r>
      <w:r>
        <w:rPr>
          <w:b/>
          <w:bCs/>
          <w:sz w:val="28"/>
        </w:rPr>
        <w:br/>
      </w:r>
      <w:r>
        <w:rPr>
          <w:b/>
          <w:bCs/>
          <w:sz w:val="28"/>
        </w:rPr>
        <w:br/>
      </w:r>
      <w:r>
        <w:rPr>
          <w:rStyle w:val="1Char"/>
          <w:rFonts w:hint="eastAsia"/>
        </w:rPr>
        <w:t>17</w:t>
      </w:r>
      <w:r>
        <w:rPr>
          <w:rStyle w:val="1Char"/>
        </w:rPr>
        <w:t>心心相印（背夹球）</w:t>
      </w:r>
      <w:r>
        <w:rPr>
          <w:rStyle w:val="1Char"/>
        </w:rPr>
        <w:t xml:space="preserve"> </w:t>
      </w:r>
      <w:r>
        <w:rPr>
          <w:b/>
          <w:bCs/>
          <w:sz w:val="28"/>
        </w:rPr>
        <w:br/>
      </w:r>
      <w:r>
        <w:rPr>
          <w:b/>
          <w:bCs/>
          <w:sz w:val="28"/>
        </w:rPr>
        <w:t>一、项目类型：双人协作型、户外游戏</w:t>
      </w:r>
      <w:r>
        <w:rPr>
          <w:b/>
          <w:bCs/>
          <w:sz w:val="28"/>
        </w:rPr>
        <w:t xml:space="preserve"> </w:t>
      </w:r>
      <w:r>
        <w:rPr>
          <w:b/>
          <w:bCs/>
          <w:sz w:val="28"/>
        </w:rPr>
        <w:br/>
      </w:r>
      <w:r>
        <w:rPr>
          <w:b/>
          <w:bCs/>
          <w:sz w:val="28"/>
        </w:rPr>
        <w:t>二、场地要求：一片空旷的大场地</w:t>
      </w:r>
      <w:r>
        <w:rPr>
          <w:b/>
          <w:bCs/>
          <w:sz w:val="28"/>
        </w:rPr>
        <w:t xml:space="preserve">      </w:t>
      </w:r>
      <w:r>
        <w:rPr>
          <w:b/>
          <w:bCs/>
          <w:sz w:val="28"/>
        </w:rPr>
        <w:t>比赛赛距：</w:t>
      </w:r>
      <w:r>
        <w:rPr>
          <w:b/>
          <w:bCs/>
          <w:sz w:val="28"/>
        </w:rPr>
        <w:t>20</w:t>
      </w:r>
      <w:r>
        <w:rPr>
          <w:b/>
          <w:bCs/>
          <w:sz w:val="28"/>
        </w:rPr>
        <w:t>米</w:t>
      </w:r>
      <w:r>
        <w:rPr>
          <w:b/>
          <w:bCs/>
          <w:sz w:val="28"/>
        </w:rPr>
        <w:t xml:space="preserve"> </w:t>
      </w:r>
      <w:r>
        <w:rPr>
          <w:b/>
          <w:bCs/>
          <w:sz w:val="28"/>
        </w:rPr>
        <w:br/>
      </w:r>
      <w:r>
        <w:rPr>
          <w:b/>
          <w:bCs/>
          <w:sz w:val="28"/>
        </w:rPr>
        <w:t>三、需要道具：每组一条长约五米的绳子</w:t>
      </w:r>
      <w:r>
        <w:rPr>
          <w:b/>
          <w:bCs/>
          <w:sz w:val="28"/>
        </w:rPr>
        <w:t xml:space="preserve"> </w:t>
      </w:r>
      <w:r>
        <w:rPr>
          <w:b/>
          <w:bCs/>
          <w:sz w:val="28"/>
        </w:rPr>
        <w:br/>
      </w:r>
      <w:r>
        <w:rPr>
          <w:b/>
          <w:bCs/>
          <w:sz w:val="28"/>
        </w:rPr>
        <w:t>四、比赛人数：比赛人数：每队</w:t>
      </w:r>
      <w:r>
        <w:rPr>
          <w:b/>
          <w:bCs/>
          <w:sz w:val="28"/>
        </w:rPr>
        <w:t>12</w:t>
      </w:r>
      <w:r>
        <w:rPr>
          <w:b/>
          <w:bCs/>
          <w:sz w:val="28"/>
        </w:rPr>
        <w:t>人，（</w:t>
      </w:r>
      <w:r>
        <w:rPr>
          <w:b/>
          <w:bCs/>
          <w:sz w:val="28"/>
        </w:rPr>
        <w:t>6</w:t>
      </w:r>
      <w:r>
        <w:rPr>
          <w:b/>
          <w:bCs/>
          <w:sz w:val="28"/>
        </w:rPr>
        <w:t>男</w:t>
      </w:r>
      <w:r>
        <w:rPr>
          <w:b/>
          <w:bCs/>
          <w:sz w:val="28"/>
        </w:rPr>
        <w:t>6</w:t>
      </w:r>
      <w:r>
        <w:rPr>
          <w:b/>
          <w:bCs/>
          <w:sz w:val="28"/>
        </w:rPr>
        <w:t>女）</w:t>
      </w:r>
      <w:r>
        <w:rPr>
          <w:b/>
          <w:bCs/>
          <w:sz w:val="28"/>
        </w:rPr>
        <w:t xml:space="preserve"> </w:t>
      </w:r>
      <w:r>
        <w:rPr>
          <w:b/>
          <w:bCs/>
          <w:sz w:val="28"/>
        </w:rPr>
        <w:br/>
      </w:r>
      <w:r>
        <w:rPr>
          <w:b/>
          <w:bCs/>
          <w:sz w:val="28"/>
        </w:rPr>
        <w:t>五、详细游戏方法及竞赛规则：</w:t>
      </w:r>
      <w:r>
        <w:rPr>
          <w:b/>
          <w:bCs/>
          <w:sz w:val="28"/>
        </w:rPr>
        <w:t xml:space="preserve"> </w:t>
      </w:r>
      <w:r>
        <w:rPr>
          <w:b/>
          <w:bCs/>
          <w:sz w:val="28"/>
        </w:rPr>
        <w:br/>
      </w:r>
      <w:r>
        <w:rPr>
          <w:b/>
          <w:bCs/>
          <w:sz w:val="28"/>
        </w:rPr>
        <w:t xml:space="preserve">    </w:t>
      </w:r>
      <w:r>
        <w:rPr>
          <w:b/>
          <w:bCs/>
          <w:sz w:val="28"/>
        </w:rPr>
        <w:t>每组</w:t>
      </w:r>
      <w:r>
        <w:rPr>
          <w:b/>
          <w:bCs/>
          <w:sz w:val="28"/>
        </w:rPr>
        <w:t>2</w:t>
      </w:r>
      <w:r>
        <w:rPr>
          <w:b/>
          <w:bCs/>
          <w:sz w:val="28"/>
        </w:rPr>
        <w:t>人，背夹一圆球，步调一致向前走，绕过转折点回到起点，下一组开始前进。向前走时，双手不能碰到球，否则一次罚</w:t>
      </w:r>
      <w:r>
        <w:rPr>
          <w:b/>
          <w:bCs/>
          <w:sz w:val="28"/>
        </w:rPr>
        <w:t>2</w:t>
      </w:r>
      <w:r>
        <w:rPr>
          <w:b/>
          <w:bCs/>
          <w:sz w:val="28"/>
        </w:rPr>
        <w:t>秒；球</w:t>
      </w:r>
      <w:r>
        <w:rPr>
          <w:b/>
          <w:bCs/>
          <w:sz w:val="28"/>
        </w:rPr>
        <w:lastRenderedPageBreak/>
        <w:t>掉后从起点重新开始游戏。最先完成者胜出。按时间记名次，按名次计分。</w:t>
      </w:r>
      <w:r>
        <w:rPr>
          <w:b/>
          <w:bCs/>
          <w:sz w:val="28"/>
        </w:rPr>
        <w:t xml:space="preserve"> </w:t>
      </w:r>
      <w:r>
        <w:rPr>
          <w:b/>
          <w:bCs/>
          <w:sz w:val="28"/>
        </w:rPr>
        <w:br/>
      </w:r>
      <w:r>
        <w:rPr>
          <w:b/>
          <w:bCs/>
          <w:sz w:val="28"/>
        </w:rPr>
        <w:t xml:space="preserve">　　（</w:t>
      </w:r>
      <w:r>
        <w:rPr>
          <w:b/>
          <w:bCs/>
          <w:sz w:val="28"/>
        </w:rPr>
        <w:t>1</w:t>
      </w:r>
      <w:r>
        <w:rPr>
          <w:b/>
          <w:bCs/>
          <w:sz w:val="28"/>
        </w:rPr>
        <w:t>）比赛过程中如有球落地情况出现需返回起点重新开始。</w:t>
      </w:r>
      <w:r>
        <w:rPr>
          <w:b/>
          <w:bCs/>
          <w:sz w:val="28"/>
        </w:rPr>
        <w:t xml:space="preserve"> </w:t>
      </w:r>
      <w:r>
        <w:rPr>
          <w:b/>
          <w:bCs/>
          <w:sz w:val="28"/>
        </w:rPr>
        <w:br/>
      </w:r>
      <w:r>
        <w:rPr>
          <w:b/>
          <w:bCs/>
          <w:sz w:val="28"/>
        </w:rPr>
        <w:t xml:space="preserve">　　（</w:t>
      </w:r>
      <w:r>
        <w:rPr>
          <w:b/>
          <w:bCs/>
          <w:sz w:val="28"/>
        </w:rPr>
        <w:t>2</w:t>
      </w:r>
      <w:r>
        <w:rPr>
          <w:b/>
          <w:bCs/>
          <w:sz w:val="28"/>
        </w:rPr>
        <w:t>）途中不得以手、臂碰球，如有违反均视为犯规。每碰球一次记犯规一次，每犯规一次比赛成绩加</w:t>
      </w:r>
      <w:r>
        <w:rPr>
          <w:b/>
          <w:bCs/>
          <w:sz w:val="28"/>
        </w:rPr>
        <w:t>2</w:t>
      </w:r>
      <w:r>
        <w:rPr>
          <w:b/>
          <w:bCs/>
          <w:sz w:val="28"/>
        </w:rPr>
        <w:t>秒</w:t>
      </w:r>
      <w:r>
        <w:rPr>
          <w:b/>
          <w:bCs/>
          <w:sz w:val="28"/>
        </w:rPr>
        <w:t xml:space="preserve"> </w:t>
      </w:r>
      <w:r>
        <w:rPr>
          <w:b/>
          <w:bCs/>
          <w:sz w:val="28"/>
        </w:rPr>
        <w:br/>
      </w:r>
      <w:r>
        <w:rPr>
          <w:b/>
          <w:bCs/>
          <w:sz w:val="28"/>
        </w:rPr>
        <w:t xml:space="preserve">　　（</w:t>
      </w:r>
      <w:r>
        <w:rPr>
          <w:b/>
          <w:bCs/>
          <w:sz w:val="28"/>
        </w:rPr>
        <w:t>3)</w:t>
      </w:r>
      <w:r>
        <w:rPr>
          <w:b/>
          <w:bCs/>
          <w:sz w:val="28"/>
        </w:rPr>
        <w:t>进行接力时，接力方必须在规定区域内完成接力活动。比赛中应绝对服从裁判，以裁判员的判罚为最终判决。</w:t>
      </w:r>
      <w:r>
        <w:rPr>
          <w:b/>
          <w:bCs/>
          <w:sz w:val="28"/>
        </w:rPr>
        <w:t xml:space="preserve"> </w:t>
      </w:r>
      <w:r>
        <w:rPr>
          <w:b/>
          <w:bCs/>
          <w:sz w:val="28"/>
        </w:rPr>
        <w:br/>
      </w:r>
      <w:r>
        <w:rPr>
          <w:b/>
          <w:bCs/>
          <w:sz w:val="28"/>
        </w:rPr>
        <w:t>六、活动目的：</w:t>
      </w:r>
      <w:r>
        <w:rPr>
          <w:b/>
          <w:bCs/>
          <w:sz w:val="28"/>
        </w:rPr>
        <w:t xml:space="preserve"> </w:t>
      </w:r>
      <w:r>
        <w:rPr>
          <w:b/>
          <w:bCs/>
          <w:sz w:val="28"/>
        </w:rPr>
        <w:br/>
      </w:r>
      <w:r>
        <w:rPr>
          <w:b/>
          <w:bCs/>
          <w:sz w:val="28"/>
        </w:rPr>
        <w:t xml:space="preserve">     </w:t>
      </w:r>
      <w:r>
        <w:rPr>
          <w:b/>
          <w:bCs/>
          <w:sz w:val="28"/>
        </w:rPr>
        <w:t>本活动旨在提高队友之间相互的默契度，其中用劲的适度起着至关重要的作用。</w:t>
      </w:r>
      <w:r>
        <w:rPr>
          <w:b/>
          <w:bCs/>
          <w:sz w:val="28"/>
        </w:rPr>
        <w:t xml:space="preserve"> </w:t>
      </w:r>
      <w:r>
        <w:rPr>
          <w:b/>
          <w:bCs/>
          <w:sz w:val="28"/>
        </w:rPr>
        <w:br/>
      </w:r>
      <w:r>
        <w:rPr>
          <w:b/>
          <w:bCs/>
          <w:sz w:val="28"/>
        </w:rPr>
        <w:br/>
      </w:r>
      <w:r w:rsidR="003B1203">
        <w:rPr>
          <w:b/>
          <w:bCs/>
          <w:noProof/>
          <w:sz w:val="28"/>
        </w:rPr>
        <w:drawing>
          <wp:inline distT="0" distB="0" distL="0" distR="0">
            <wp:extent cx="4762500" cy="3076575"/>
            <wp:effectExtent l="0" t="0" r="0" b="9525"/>
            <wp:docPr id="18" name="图片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r>
        <w:rPr>
          <w:b/>
          <w:bCs/>
          <w:sz w:val="28"/>
        </w:rPr>
        <w:t xml:space="preserve"> </w:t>
      </w:r>
      <w:r>
        <w:rPr>
          <w:b/>
          <w:bCs/>
          <w:sz w:val="28"/>
        </w:rPr>
        <w:br/>
      </w:r>
      <w:r>
        <w:rPr>
          <w:b/>
          <w:bCs/>
          <w:sz w:val="28"/>
        </w:rPr>
        <w:br/>
      </w:r>
    </w:p>
    <w:p w:rsidR="00000000" w:rsidRDefault="007D349E">
      <w:pPr>
        <w:autoSpaceDN w:val="0"/>
        <w:rPr>
          <w:b/>
          <w:bCs/>
          <w:sz w:val="28"/>
        </w:rPr>
      </w:pPr>
    </w:p>
    <w:p w:rsidR="00000000" w:rsidRDefault="007D349E">
      <w:pPr>
        <w:autoSpaceDN w:val="0"/>
        <w:rPr>
          <w:b/>
          <w:bCs/>
          <w:sz w:val="28"/>
        </w:rPr>
      </w:pPr>
    </w:p>
    <w:p w:rsidR="00000000" w:rsidRDefault="007D349E">
      <w:pPr>
        <w:autoSpaceDN w:val="0"/>
        <w:rPr>
          <w:b/>
          <w:bCs/>
          <w:sz w:val="28"/>
        </w:rPr>
      </w:pPr>
    </w:p>
    <w:p w:rsidR="00000000" w:rsidRDefault="007D349E">
      <w:pPr>
        <w:autoSpaceDN w:val="0"/>
        <w:rPr>
          <w:b/>
          <w:bCs/>
          <w:sz w:val="28"/>
        </w:rPr>
      </w:pPr>
    </w:p>
    <w:p w:rsidR="00000000" w:rsidRDefault="007D349E">
      <w:pPr>
        <w:autoSpaceDN w:val="0"/>
        <w:rPr>
          <w:b/>
          <w:bCs/>
          <w:sz w:val="28"/>
        </w:rPr>
      </w:pPr>
    </w:p>
    <w:p w:rsidR="00000000" w:rsidRDefault="007D349E">
      <w:pPr>
        <w:autoSpaceDN w:val="0"/>
        <w:rPr>
          <w:b/>
          <w:bCs/>
          <w:sz w:val="28"/>
        </w:rPr>
      </w:pPr>
    </w:p>
    <w:p w:rsidR="007D349E" w:rsidRDefault="007D349E">
      <w:pPr>
        <w:autoSpaceDN w:val="0"/>
        <w:rPr>
          <w:b/>
          <w:bCs/>
          <w:sz w:val="28"/>
        </w:rPr>
      </w:pPr>
      <w:r>
        <w:rPr>
          <w:b/>
          <w:bCs/>
          <w:sz w:val="28"/>
        </w:rPr>
        <w:br/>
      </w:r>
      <w:r>
        <w:rPr>
          <w:rStyle w:val="1Char"/>
          <w:rFonts w:hint="eastAsia"/>
        </w:rPr>
        <w:t>18</w:t>
      </w:r>
      <w:r>
        <w:rPr>
          <w:rStyle w:val="1Char"/>
        </w:rPr>
        <w:t>地雷阵</w:t>
      </w:r>
      <w:r>
        <w:rPr>
          <w:b/>
          <w:bCs/>
          <w:sz w:val="28"/>
        </w:rPr>
        <w:t xml:space="preserve"> </w:t>
      </w:r>
      <w:r>
        <w:rPr>
          <w:b/>
          <w:bCs/>
          <w:sz w:val="28"/>
        </w:rPr>
        <w:br/>
      </w:r>
      <w:r>
        <w:rPr>
          <w:b/>
          <w:bCs/>
          <w:sz w:val="28"/>
        </w:rPr>
        <w:t>一．游戏类型：户外游戏、团队素质拓展游戏</w:t>
      </w:r>
      <w:r>
        <w:rPr>
          <w:b/>
          <w:bCs/>
          <w:sz w:val="28"/>
        </w:rPr>
        <w:t xml:space="preserve"> </w:t>
      </w:r>
      <w:r>
        <w:rPr>
          <w:b/>
          <w:bCs/>
          <w:sz w:val="28"/>
        </w:rPr>
        <w:br/>
      </w:r>
      <w:r>
        <w:rPr>
          <w:b/>
          <w:bCs/>
          <w:sz w:val="28"/>
        </w:rPr>
        <w:t>二．游戏时间：</w:t>
      </w:r>
      <w:r>
        <w:rPr>
          <w:b/>
          <w:bCs/>
          <w:sz w:val="28"/>
        </w:rPr>
        <w:t>15</w:t>
      </w:r>
      <w:r>
        <w:rPr>
          <w:b/>
          <w:bCs/>
          <w:sz w:val="28"/>
        </w:rPr>
        <w:t>～</w:t>
      </w:r>
      <w:r>
        <w:rPr>
          <w:b/>
          <w:bCs/>
          <w:sz w:val="28"/>
        </w:rPr>
        <w:t>30</w:t>
      </w:r>
      <w:r>
        <w:rPr>
          <w:b/>
          <w:bCs/>
          <w:sz w:val="28"/>
        </w:rPr>
        <w:t>分钟</w:t>
      </w:r>
      <w:r>
        <w:rPr>
          <w:b/>
          <w:bCs/>
          <w:sz w:val="28"/>
        </w:rPr>
        <w:t xml:space="preserve"> </w:t>
      </w:r>
      <w:r>
        <w:rPr>
          <w:b/>
          <w:bCs/>
          <w:sz w:val="28"/>
        </w:rPr>
        <w:br/>
      </w:r>
      <w:r>
        <w:rPr>
          <w:b/>
          <w:bCs/>
          <w:sz w:val="28"/>
        </w:rPr>
        <w:t>三、游戏人数：至少</w:t>
      </w:r>
      <w:r>
        <w:rPr>
          <w:b/>
          <w:bCs/>
          <w:sz w:val="28"/>
        </w:rPr>
        <w:t>12</w:t>
      </w:r>
      <w:r>
        <w:rPr>
          <w:b/>
          <w:bCs/>
          <w:sz w:val="28"/>
        </w:rPr>
        <w:t>人，越多越好。</w:t>
      </w:r>
      <w:r>
        <w:rPr>
          <w:b/>
          <w:bCs/>
          <w:sz w:val="28"/>
        </w:rPr>
        <w:t xml:space="preserve"> </w:t>
      </w:r>
      <w:r>
        <w:rPr>
          <w:b/>
          <w:bCs/>
          <w:sz w:val="28"/>
        </w:rPr>
        <w:br/>
      </w:r>
      <w:r>
        <w:rPr>
          <w:b/>
          <w:bCs/>
          <w:sz w:val="28"/>
        </w:rPr>
        <w:t>四、所需道具：</w:t>
      </w:r>
      <w:r>
        <w:rPr>
          <w:b/>
          <w:bCs/>
          <w:sz w:val="28"/>
        </w:rPr>
        <w:t xml:space="preserve"> </w:t>
      </w:r>
      <w:r>
        <w:rPr>
          <w:b/>
          <w:bCs/>
          <w:sz w:val="28"/>
        </w:rPr>
        <w:br/>
      </w:r>
      <w:r>
        <w:rPr>
          <w:b/>
          <w:bCs/>
          <w:sz w:val="28"/>
        </w:rPr>
        <w:t xml:space="preserve">　</w:t>
      </w:r>
      <w:r>
        <w:rPr>
          <w:b/>
          <w:bCs/>
          <w:sz w:val="28"/>
        </w:rPr>
        <w:t xml:space="preserve"> 1</w:t>
      </w:r>
      <w:r>
        <w:rPr>
          <w:b/>
          <w:bCs/>
          <w:sz w:val="28"/>
        </w:rPr>
        <w:t>、每对参赛者一块蒙眼布。</w:t>
      </w:r>
      <w:r>
        <w:rPr>
          <w:b/>
          <w:bCs/>
          <w:sz w:val="28"/>
        </w:rPr>
        <w:t xml:space="preserve"> </w:t>
      </w:r>
      <w:r>
        <w:rPr>
          <w:b/>
          <w:bCs/>
          <w:sz w:val="28"/>
        </w:rPr>
        <w:br/>
      </w:r>
      <w:r>
        <w:rPr>
          <w:b/>
          <w:bCs/>
          <w:sz w:val="28"/>
        </w:rPr>
        <w:t xml:space="preserve">　　</w:t>
      </w:r>
      <w:r>
        <w:rPr>
          <w:b/>
          <w:bCs/>
          <w:sz w:val="28"/>
        </w:rPr>
        <w:t>2</w:t>
      </w:r>
      <w:r>
        <w:rPr>
          <w:b/>
          <w:bCs/>
          <w:sz w:val="28"/>
        </w:rPr>
        <w:t>、两根约</w:t>
      </w:r>
      <w:r>
        <w:rPr>
          <w:b/>
          <w:bCs/>
          <w:sz w:val="28"/>
        </w:rPr>
        <w:t>10</w:t>
      </w:r>
      <w:r>
        <w:rPr>
          <w:b/>
          <w:bCs/>
          <w:sz w:val="28"/>
        </w:rPr>
        <w:t>米长的绳子</w:t>
      </w:r>
      <w:r>
        <w:rPr>
          <w:b/>
          <w:bCs/>
          <w:sz w:val="28"/>
        </w:rPr>
        <w:t>(30</w:t>
      </w:r>
      <w:r>
        <w:rPr>
          <w:b/>
          <w:bCs/>
          <w:sz w:val="28"/>
        </w:rPr>
        <w:t>英尺</w:t>
      </w:r>
      <w:r>
        <w:rPr>
          <w:b/>
          <w:bCs/>
          <w:sz w:val="28"/>
        </w:rPr>
        <w:t>)</w:t>
      </w:r>
      <w:r>
        <w:rPr>
          <w:b/>
          <w:bCs/>
          <w:sz w:val="28"/>
        </w:rPr>
        <w:t>。</w:t>
      </w:r>
      <w:r>
        <w:rPr>
          <w:b/>
          <w:bCs/>
          <w:sz w:val="28"/>
        </w:rPr>
        <w:t xml:space="preserve"> </w:t>
      </w:r>
      <w:r>
        <w:rPr>
          <w:b/>
          <w:bCs/>
          <w:sz w:val="28"/>
        </w:rPr>
        <w:br/>
      </w:r>
      <w:r>
        <w:rPr>
          <w:b/>
          <w:bCs/>
          <w:sz w:val="28"/>
        </w:rPr>
        <w:t xml:space="preserve">　　</w:t>
      </w:r>
      <w:r>
        <w:rPr>
          <w:b/>
          <w:bCs/>
          <w:sz w:val="28"/>
        </w:rPr>
        <w:t>3</w:t>
      </w:r>
      <w:r>
        <w:rPr>
          <w:b/>
          <w:bCs/>
          <w:sz w:val="28"/>
        </w:rPr>
        <w:t>、一些报纸，使用对角线约</w:t>
      </w:r>
      <w:r>
        <w:rPr>
          <w:b/>
          <w:bCs/>
          <w:sz w:val="28"/>
        </w:rPr>
        <w:t>60cm(2</w:t>
      </w:r>
      <w:r>
        <w:rPr>
          <w:b/>
          <w:bCs/>
          <w:sz w:val="28"/>
        </w:rPr>
        <w:t>英尺</w:t>
      </w:r>
      <w:r>
        <w:rPr>
          <w:b/>
          <w:bCs/>
          <w:sz w:val="28"/>
        </w:rPr>
        <w:t>)</w:t>
      </w:r>
      <w:r>
        <w:rPr>
          <w:b/>
          <w:bCs/>
          <w:sz w:val="28"/>
        </w:rPr>
        <w:t>的硬纸板、胶合板代替亦可。用来代表游戏中的</w:t>
      </w:r>
      <w:r>
        <w:rPr>
          <w:b/>
          <w:bCs/>
          <w:sz w:val="28"/>
        </w:rPr>
        <w:t>“</w:t>
      </w:r>
      <w:r>
        <w:rPr>
          <w:b/>
          <w:bCs/>
          <w:sz w:val="28"/>
        </w:rPr>
        <w:t>地雷</w:t>
      </w:r>
      <w:r>
        <w:rPr>
          <w:b/>
          <w:bCs/>
          <w:sz w:val="28"/>
        </w:rPr>
        <w:t>”</w:t>
      </w:r>
      <w:r>
        <w:rPr>
          <w:b/>
          <w:bCs/>
          <w:sz w:val="28"/>
        </w:rPr>
        <w:t>。</w:t>
      </w:r>
      <w:r>
        <w:rPr>
          <w:b/>
          <w:bCs/>
          <w:sz w:val="28"/>
        </w:rPr>
        <w:t xml:space="preserve"> </w:t>
      </w:r>
      <w:r>
        <w:rPr>
          <w:b/>
          <w:bCs/>
          <w:sz w:val="28"/>
        </w:rPr>
        <w:br/>
      </w:r>
      <w:r>
        <w:rPr>
          <w:b/>
          <w:bCs/>
          <w:sz w:val="28"/>
        </w:rPr>
        <w:t>五、游戏目的：建立小组成员间的相互信任促进沟通与交流，使小组充满活力。</w:t>
      </w:r>
      <w:r>
        <w:rPr>
          <w:b/>
          <w:bCs/>
          <w:sz w:val="28"/>
        </w:rPr>
        <w:t xml:space="preserve"> </w:t>
      </w:r>
      <w:r>
        <w:rPr>
          <w:b/>
          <w:bCs/>
          <w:sz w:val="28"/>
        </w:rPr>
        <w:br/>
      </w:r>
      <w:r>
        <w:rPr>
          <w:b/>
          <w:bCs/>
          <w:sz w:val="28"/>
        </w:rPr>
        <w:t>六、详细步骤：</w:t>
      </w:r>
      <w:r>
        <w:rPr>
          <w:b/>
          <w:bCs/>
          <w:sz w:val="28"/>
        </w:rPr>
        <w:t xml:space="preserve"> </w:t>
      </w:r>
      <w:r>
        <w:rPr>
          <w:b/>
          <w:bCs/>
          <w:sz w:val="28"/>
        </w:rPr>
        <w:br/>
      </w:r>
      <w:r>
        <w:rPr>
          <w:b/>
          <w:bCs/>
          <w:sz w:val="28"/>
        </w:rPr>
        <w:t xml:space="preserve">     1</w:t>
      </w:r>
      <w:r>
        <w:rPr>
          <w:b/>
          <w:bCs/>
          <w:sz w:val="28"/>
        </w:rPr>
        <w:t>．选一块宽阔平整的游戏场地。</w:t>
      </w:r>
      <w:r>
        <w:rPr>
          <w:b/>
          <w:bCs/>
          <w:sz w:val="28"/>
        </w:rPr>
        <w:t xml:space="preserve"> </w:t>
      </w:r>
      <w:r>
        <w:rPr>
          <w:b/>
          <w:bCs/>
          <w:sz w:val="28"/>
        </w:rPr>
        <w:br/>
      </w:r>
      <w:r>
        <w:rPr>
          <w:b/>
          <w:bCs/>
          <w:sz w:val="28"/>
        </w:rPr>
        <w:t xml:space="preserve">　　</w:t>
      </w:r>
      <w:r>
        <w:rPr>
          <w:b/>
          <w:bCs/>
          <w:sz w:val="28"/>
        </w:rPr>
        <w:t xml:space="preserve"> 2</w:t>
      </w:r>
      <w:r>
        <w:rPr>
          <w:b/>
          <w:bCs/>
          <w:sz w:val="28"/>
        </w:rPr>
        <w:t>．安排不想参加游戏的人做监护员。当参加游戏的人较多时，</w:t>
      </w:r>
      <w:r>
        <w:rPr>
          <w:b/>
          <w:bCs/>
          <w:sz w:val="28"/>
        </w:rPr>
        <w:lastRenderedPageBreak/>
        <w:t>游戏场地会变得非常喧闹。这是一个有利因素，因为这会使穿越地雷阵的人无所适从，难以分清听到的指令是来自自己的同伴，还是来自其他小组的人。</w:t>
      </w:r>
      <w:r>
        <w:rPr>
          <w:b/>
          <w:bCs/>
          <w:sz w:val="28"/>
        </w:rPr>
        <w:t xml:space="preserve"> </w:t>
      </w:r>
      <w:r>
        <w:rPr>
          <w:b/>
          <w:bCs/>
          <w:sz w:val="28"/>
        </w:rPr>
        <w:br/>
      </w:r>
      <w:r>
        <w:rPr>
          <w:b/>
          <w:bCs/>
          <w:sz w:val="28"/>
        </w:rPr>
        <w:t xml:space="preserve">　　</w:t>
      </w:r>
      <w:r>
        <w:rPr>
          <w:b/>
          <w:bCs/>
          <w:sz w:val="28"/>
        </w:rPr>
        <w:t xml:space="preserve"> 3</w:t>
      </w:r>
      <w:r>
        <w:rPr>
          <w:b/>
          <w:bCs/>
          <w:sz w:val="28"/>
        </w:rPr>
        <w:t>．让每个队员找一个搭档。</w:t>
      </w:r>
      <w:r>
        <w:rPr>
          <w:b/>
          <w:bCs/>
          <w:sz w:val="28"/>
        </w:rPr>
        <w:t xml:space="preserve"> </w:t>
      </w:r>
      <w:r>
        <w:rPr>
          <w:b/>
          <w:bCs/>
          <w:sz w:val="28"/>
        </w:rPr>
        <w:br/>
      </w:r>
      <w:r>
        <w:rPr>
          <w:b/>
          <w:bCs/>
          <w:sz w:val="28"/>
        </w:rPr>
        <w:t xml:space="preserve">　　</w:t>
      </w:r>
      <w:r>
        <w:rPr>
          <w:b/>
          <w:bCs/>
          <w:sz w:val="28"/>
        </w:rPr>
        <w:t xml:space="preserve"> 4</w:t>
      </w:r>
      <w:r>
        <w:rPr>
          <w:b/>
          <w:bCs/>
          <w:sz w:val="28"/>
        </w:rPr>
        <w:t>．给每对搭档发一块蒙眼布，每对搭档中有一个人要被蒙上眼睛。</w:t>
      </w:r>
      <w:r>
        <w:rPr>
          <w:b/>
          <w:bCs/>
          <w:sz w:val="28"/>
        </w:rPr>
        <w:t xml:space="preserve"> </w:t>
      </w:r>
      <w:r>
        <w:rPr>
          <w:b/>
          <w:bCs/>
          <w:sz w:val="28"/>
        </w:rPr>
        <w:br/>
      </w:r>
      <w:r>
        <w:rPr>
          <w:b/>
          <w:bCs/>
          <w:sz w:val="28"/>
        </w:rPr>
        <w:t xml:space="preserve">　　</w:t>
      </w:r>
      <w:r>
        <w:rPr>
          <w:b/>
          <w:bCs/>
          <w:sz w:val="28"/>
        </w:rPr>
        <w:t xml:space="preserve"> 5</w:t>
      </w:r>
      <w:r>
        <w:rPr>
          <w:b/>
          <w:bCs/>
          <w:sz w:val="28"/>
        </w:rPr>
        <w:t>．眼睛都蒙好之后，就可以开始布置地雷阵了。把两根绳子平行放在地上，绳距约为</w:t>
      </w:r>
      <w:r>
        <w:rPr>
          <w:b/>
          <w:bCs/>
          <w:sz w:val="28"/>
        </w:rPr>
        <w:t>10</w:t>
      </w:r>
      <w:r>
        <w:rPr>
          <w:b/>
          <w:bCs/>
          <w:sz w:val="28"/>
        </w:rPr>
        <w:t>米</w:t>
      </w:r>
      <w:r>
        <w:rPr>
          <w:b/>
          <w:bCs/>
          <w:sz w:val="28"/>
        </w:rPr>
        <w:t>(30</w:t>
      </w:r>
      <w:r>
        <w:rPr>
          <w:b/>
          <w:bCs/>
          <w:sz w:val="28"/>
        </w:rPr>
        <w:t>英尺</w:t>
      </w:r>
      <w:r>
        <w:rPr>
          <w:b/>
          <w:bCs/>
          <w:sz w:val="28"/>
        </w:rPr>
        <w:t>)</w:t>
      </w:r>
      <w:r>
        <w:rPr>
          <w:b/>
          <w:bCs/>
          <w:sz w:val="28"/>
        </w:rPr>
        <w:t>。这两根绳子标志着地雷阵的起点和终点。</w:t>
      </w:r>
      <w:r>
        <w:rPr>
          <w:b/>
          <w:bCs/>
          <w:sz w:val="28"/>
        </w:rPr>
        <w:t xml:space="preserve"> </w:t>
      </w:r>
      <w:r>
        <w:rPr>
          <w:b/>
          <w:bCs/>
          <w:sz w:val="28"/>
        </w:rPr>
        <w:br/>
      </w:r>
      <w:r>
        <w:rPr>
          <w:b/>
          <w:bCs/>
          <w:sz w:val="28"/>
        </w:rPr>
        <w:t xml:space="preserve">　　</w:t>
      </w:r>
      <w:r>
        <w:rPr>
          <w:b/>
          <w:bCs/>
          <w:sz w:val="28"/>
        </w:rPr>
        <w:t xml:space="preserve"> 6</w:t>
      </w:r>
      <w:r>
        <w:rPr>
          <w:b/>
          <w:bCs/>
          <w:sz w:val="28"/>
        </w:rPr>
        <w:t>．在两绳之间尽量多地铺上一些报纸</w:t>
      </w:r>
      <w:r>
        <w:rPr>
          <w:b/>
          <w:bCs/>
          <w:sz w:val="28"/>
        </w:rPr>
        <w:t>(</w:t>
      </w:r>
      <w:r>
        <w:rPr>
          <w:b/>
          <w:bCs/>
          <w:sz w:val="28"/>
        </w:rPr>
        <w:t>或是硬纸板、胶合板等</w:t>
      </w:r>
      <w:r>
        <w:rPr>
          <w:b/>
          <w:bCs/>
          <w:sz w:val="28"/>
        </w:rPr>
        <w:t>)</w:t>
      </w:r>
      <w:r>
        <w:rPr>
          <w:b/>
          <w:bCs/>
          <w:sz w:val="28"/>
        </w:rPr>
        <w:t>。</w:t>
      </w:r>
      <w:r>
        <w:rPr>
          <w:rFonts w:hint="eastAsia"/>
          <w:b/>
          <w:bCs/>
          <w:sz w:val="28"/>
        </w:rPr>
        <w:tab/>
        <w:t xml:space="preserve">  </w:t>
      </w:r>
      <w:r>
        <w:rPr>
          <w:b/>
          <w:bCs/>
          <w:sz w:val="28"/>
        </w:rPr>
        <w:t>7</w:t>
      </w:r>
      <w:r>
        <w:rPr>
          <w:b/>
          <w:bCs/>
          <w:sz w:val="28"/>
        </w:rPr>
        <w:t>．被蒙上了眼睛的队员在同伴的牵引下，走到地雷阵的起点处，挨着起点站好。他的同伴后退到他身后两米处。</w:t>
      </w:r>
      <w:r>
        <w:rPr>
          <w:b/>
          <w:bCs/>
          <w:sz w:val="28"/>
        </w:rPr>
        <w:t xml:space="preserve"> </w:t>
      </w:r>
      <w:r>
        <w:rPr>
          <w:b/>
          <w:bCs/>
          <w:sz w:val="28"/>
        </w:rPr>
        <w:br/>
      </w:r>
      <w:r>
        <w:rPr>
          <w:b/>
          <w:bCs/>
          <w:sz w:val="28"/>
        </w:rPr>
        <w:br/>
      </w:r>
      <w:r w:rsidR="003B1203">
        <w:rPr>
          <w:b/>
          <w:bCs/>
          <w:noProof/>
          <w:color w:val="0000FF"/>
          <w:sz w:val="28"/>
          <w:u w:val="single"/>
        </w:rPr>
        <w:lastRenderedPageBreak/>
        <w:drawing>
          <wp:inline distT="0" distB="0" distL="0" distR="0">
            <wp:extent cx="5343525" cy="3552825"/>
            <wp:effectExtent l="0" t="0" r="9525" b="9525"/>
            <wp:docPr id="19" name="图片 19" descr="DSC0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004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3525" cy="3552825"/>
                    </a:xfrm>
                    <a:prstGeom prst="rect">
                      <a:avLst/>
                    </a:prstGeom>
                    <a:noFill/>
                    <a:ln>
                      <a:noFill/>
                    </a:ln>
                  </pic:spPr>
                </pic:pic>
              </a:graphicData>
            </a:graphic>
          </wp:inline>
        </w:drawing>
      </w:r>
      <w:hyperlink r:id="rId39" w:history="1">
        <w:r>
          <w:rPr>
            <w:b/>
            <w:bCs/>
            <w:sz w:val="28"/>
          </w:rPr>
          <w:fldChar w:fldCharType="begin"/>
        </w:r>
        <w:r>
          <w:rPr>
            <w:b/>
            <w:bCs/>
            <w:sz w:val="28"/>
          </w:rPr>
          <w:instrText>INCLUDEPICTURE "http://b50.photo.store.qq.com/http_imgload.cgi?/rurl4_b=3d65951ab3877ed4fd03ea06693b4e99ca68327ce3ec1761118de5f1b2d415a1df4f8a81d981458856f4cb77882bc8e870e4</w:instrText>
        </w:r>
        <w:r>
          <w:rPr>
            <w:b/>
            <w:bCs/>
            <w:sz w:val="28"/>
          </w:rPr>
          <w:instrText>620faa0ad978d3ea5aecc59b182a6f066b2b1e3741bb864abb6bb25c50de47ce853e&amp;a=52&amp;b=50"</w:instrText>
        </w:r>
        <w:r>
          <w:rPr>
            <w:b/>
            <w:bCs/>
            <w:sz w:val="28"/>
          </w:rPr>
          <w:fldChar w:fldCharType="separate"/>
        </w:r>
        <w:r>
          <w:rPr>
            <w:b/>
            <w:bCs/>
            <w:sz w:val="28"/>
          </w:rPr>
          <w:fldChar w:fldCharType="end"/>
        </w:r>
      </w:hyperlink>
      <w:r>
        <w:rPr>
          <w:b/>
          <w:bCs/>
          <w:sz w:val="28"/>
        </w:rPr>
        <w:t xml:space="preserve"> </w:t>
      </w:r>
      <w:r>
        <w:rPr>
          <w:b/>
          <w:bCs/>
          <w:sz w:val="28"/>
        </w:rPr>
        <w:br/>
      </w:r>
      <w:r>
        <w:rPr>
          <w:b/>
          <w:bCs/>
          <w:sz w:val="28"/>
        </w:rPr>
        <w:br/>
      </w:r>
      <w:r>
        <w:rPr>
          <w:b/>
          <w:bCs/>
          <w:sz w:val="28"/>
        </w:rPr>
        <w:br/>
      </w:r>
      <w:r>
        <w:rPr>
          <w:rStyle w:val="1Char"/>
          <w:rFonts w:hint="eastAsia"/>
        </w:rPr>
        <w:t>19</w:t>
      </w:r>
      <w:r>
        <w:rPr>
          <w:rStyle w:val="1Char"/>
        </w:rPr>
        <w:t>盲人足球</w:t>
      </w:r>
      <w:r>
        <w:rPr>
          <w:b/>
          <w:bCs/>
          <w:sz w:val="28"/>
        </w:rPr>
        <w:t xml:space="preserve"> </w:t>
      </w:r>
      <w:r>
        <w:rPr>
          <w:b/>
          <w:bCs/>
          <w:sz w:val="28"/>
        </w:rPr>
        <w:br/>
      </w:r>
      <w:r>
        <w:rPr>
          <w:b/>
          <w:bCs/>
          <w:sz w:val="28"/>
        </w:rPr>
        <w:t>一．项目类型：团队协作型</w:t>
      </w:r>
      <w:r>
        <w:rPr>
          <w:b/>
          <w:bCs/>
          <w:sz w:val="28"/>
        </w:rPr>
        <w:t xml:space="preserve">   </w:t>
      </w:r>
      <w:r>
        <w:rPr>
          <w:b/>
          <w:bCs/>
          <w:sz w:val="28"/>
        </w:rPr>
        <w:br/>
      </w:r>
      <w:r>
        <w:rPr>
          <w:b/>
          <w:bCs/>
          <w:sz w:val="28"/>
        </w:rPr>
        <w:t>二．道具要求：</w:t>
      </w:r>
      <w:r>
        <w:rPr>
          <w:b/>
          <w:bCs/>
          <w:sz w:val="28"/>
        </w:rPr>
        <w:t>1</w:t>
      </w:r>
      <w:r>
        <w:rPr>
          <w:b/>
          <w:bCs/>
          <w:sz w:val="28"/>
        </w:rPr>
        <w:t>个足球</w:t>
      </w:r>
      <w:r>
        <w:rPr>
          <w:b/>
          <w:bCs/>
          <w:sz w:val="28"/>
        </w:rPr>
        <w:t>(</w:t>
      </w:r>
      <w:r>
        <w:rPr>
          <w:b/>
          <w:bCs/>
          <w:sz w:val="28"/>
        </w:rPr>
        <w:t>要用含气量不足的足球，这样每踢一下，球不会滚得太远</w:t>
      </w:r>
      <w:r>
        <w:rPr>
          <w:b/>
          <w:bCs/>
          <w:sz w:val="28"/>
        </w:rPr>
        <w:t>)</w:t>
      </w:r>
      <w:r>
        <w:rPr>
          <w:b/>
          <w:bCs/>
          <w:sz w:val="28"/>
        </w:rPr>
        <w:t>、蒙眼布。</w:t>
      </w:r>
      <w:r>
        <w:rPr>
          <w:b/>
          <w:bCs/>
          <w:sz w:val="28"/>
        </w:rPr>
        <w:t xml:space="preserve"> </w:t>
      </w:r>
      <w:r>
        <w:rPr>
          <w:b/>
          <w:bCs/>
          <w:sz w:val="28"/>
        </w:rPr>
        <w:br/>
      </w:r>
      <w:r>
        <w:rPr>
          <w:b/>
          <w:bCs/>
          <w:sz w:val="28"/>
        </w:rPr>
        <w:t>三．场地要求：空旷的大场地</w:t>
      </w:r>
      <w:r>
        <w:rPr>
          <w:b/>
          <w:bCs/>
          <w:sz w:val="28"/>
        </w:rPr>
        <w:t xml:space="preserve"> </w:t>
      </w:r>
      <w:r>
        <w:rPr>
          <w:b/>
          <w:bCs/>
          <w:sz w:val="28"/>
        </w:rPr>
        <w:br/>
      </w:r>
      <w:r>
        <w:rPr>
          <w:b/>
          <w:bCs/>
          <w:sz w:val="28"/>
        </w:rPr>
        <w:t>四．详细游戏步骤：</w:t>
      </w:r>
      <w:r>
        <w:rPr>
          <w:b/>
          <w:bCs/>
          <w:sz w:val="28"/>
        </w:rPr>
        <w:t xml:space="preserve"> </w:t>
      </w:r>
      <w:r>
        <w:rPr>
          <w:b/>
          <w:bCs/>
          <w:sz w:val="28"/>
        </w:rPr>
        <w:br/>
      </w:r>
      <w:r>
        <w:rPr>
          <w:b/>
          <w:bCs/>
          <w:sz w:val="28"/>
        </w:rPr>
        <w:t>1</w:t>
      </w:r>
      <w:r>
        <w:rPr>
          <w:b/>
          <w:bCs/>
          <w:sz w:val="28"/>
        </w:rPr>
        <w:t>、每个队员在自己的小组内找一个搭档。</w:t>
      </w:r>
      <w:r>
        <w:rPr>
          <w:b/>
          <w:bCs/>
          <w:sz w:val="28"/>
        </w:rPr>
        <w:t xml:space="preserve"> </w:t>
      </w:r>
      <w:r>
        <w:rPr>
          <w:b/>
          <w:bCs/>
          <w:sz w:val="28"/>
        </w:rPr>
        <w:br/>
      </w:r>
      <w:r>
        <w:rPr>
          <w:b/>
          <w:bCs/>
          <w:sz w:val="28"/>
        </w:rPr>
        <w:t>2</w:t>
      </w:r>
      <w:r>
        <w:rPr>
          <w:b/>
          <w:bCs/>
          <w:sz w:val="28"/>
        </w:rPr>
        <w:t>、每对搭档中只有一个人戴蒙眼布，另一个人不戴。只有被蒙上眼睛的队员才可以踢球，他的搭档负责告诉他向什么方向</w:t>
      </w:r>
      <w:r>
        <w:rPr>
          <w:b/>
          <w:bCs/>
          <w:sz w:val="28"/>
        </w:rPr>
        <w:t>走、做什么。</w:t>
      </w:r>
      <w:r>
        <w:rPr>
          <w:b/>
          <w:bCs/>
          <w:sz w:val="28"/>
        </w:rPr>
        <w:t>”</w:t>
      </w:r>
      <w:r>
        <w:rPr>
          <w:b/>
          <w:bCs/>
          <w:sz w:val="28"/>
        </w:rPr>
        <w:lastRenderedPageBreak/>
        <w:t>在规定的时间内，看哪一组进的球最多，哪一组就获胜。</w:t>
      </w:r>
      <w:r>
        <w:rPr>
          <w:b/>
          <w:bCs/>
          <w:sz w:val="28"/>
        </w:rPr>
        <w:t xml:space="preserve"> </w:t>
      </w:r>
      <w:r>
        <w:rPr>
          <w:b/>
          <w:bCs/>
          <w:sz w:val="28"/>
        </w:rPr>
        <w:br/>
      </w:r>
      <w:r>
        <w:rPr>
          <w:b/>
          <w:bCs/>
          <w:sz w:val="28"/>
        </w:rPr>
        <w:t>五．活动目的：这个任务体现的是团队队员之间的配合和信任，本游戏主要为锻炼大家的团队合作能力。</w:t>
      </w:r>
      <w:r>
        <w:rPr>
          <w:b/>
          <w:bCs/>
          <w:sz w:val="28"/>
        </w:rPr>
        <w:t xml:space="preserve"> </w:t>
      </w:r>
      <w:r>
        <w:rPr>
          <w:b/>
          <w:bCs/>
          <w:sz w:val="28"/>
        </w:rPr>
        <w:br/>
      </w:r>
      <w:r w:rsidR="003B1203">
        <w:rPr>
          <w:b/>
          <w:bCs/>
          <w:noProof/>
          <w:sz w:val="28"/>
        </w:rPr>
        <w:drawing>
          <wp:inline distT="0" distB="0" distL="0" distR="0">
            <wp:extent cx="5715000" cy="4048125"/>
            <wp:effectExtent l="0" t="0" r="0" b="9525"/>
            <wp:docPr id="20" name="图片 2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r>
        <w:rPr>
          <w:b/>
          <w:bCs/>
          <w:sz w:val="28"/>
        </w:rPr>
        <w:t xml:space="preserve"> </w:t>
      </w:r>
      <w:r>
        <w:rPr>
          <w:b/>
          <w:bCs/>
          <w:sz w:val="28"/>
        </w:rPr>
        <w:br/>
      </w:r>
      <w:r>
        <w:rPr>
          <w:b/>
          <w:bCs/>
          <w:sz w:val="28"/>
        </w:rPr>
        <w:br/>
      </w:r>
      <w:r>
        <w:rPr>
          <w:b/>
          <w:bCs/>
          <w:sz w:val="28"/>
        </w:rPr>
        <w:br/>
      </w:r>
      <w:r>
        <w:rPr>
          <w:b/>
          <w:bCs/>
          <w:sz w:val="28"/>
        </w:rPr>
        <w:br/>
      </w:r>
      <w:r>
        <w:rPr>
          <w:rStyle w:val="1Char"/>
          <w:rFonts w:hint="eastAsia"/>
        </w:rPr>
        <w:t>20</w:t>
      </w:r>
      <w:r>
        <w:rPr>
          <w:rStyle w:val="1Char"/>
        </w:rPr>
        <w:t>穿越生死网</w:t>
      </w:r>
      <w:r>
        <w:rPr>
          <w:b/>
          <w:bCs/>
          <w:sz w:val="28"/>
        </w:rPr>
        <w:t xml:space="preserve"> </w:t>
      </w:r>
      <w:r>
        <w:rPr>
          <w:b/>
          <w:bCs/>
          <w:sz w:val="28"/>
        </w:rPr>
        <w:br/>
      </w:r>
      <w:r>
        <w:rPr>
          <w:b/>
          <w:bCs/>
          <w:sz w:val="28"/>
        </w:rPr>
        <w:t>一．项目类型：团队协作型</w:t>
      </w:r>
      <w:r>
        <w:rPr>
          <w:b/>
          <w:bCs/>
          <w:sz w:val="28"/>
        </w:rPr>
        <w:t xml:space="preserve">   </w:t>
      </w:r>
      <w:r>
        <w:rPr>
          <w:b/>
          <w:bCs/>
          <w:sz w:val="28"/>
        </w:rPr>
        <w:br/>
      </w:r>
      <w:r>
        <w:rPr>
          <w:b/>
          <w:bCs/>
          <w:sz w:val="28"/>
        </w:rPr>
        <w:t>二．道具要求：网绳</w:t>
      </w:r>
      <w:r>
        <w:rPr>
          <w:b/>
          <w:bCs/>
          <w:sz w:val="28"/>
        </w:rPr>
        <w:t xml:space="preserve"> </w:t>
      </w:r>
      <w:r>
        <w:rPr>
          <w:b/>
          <w:bCs/>
          <w:sz w:val="28"/>
        </w:rPr>
        <w:br/>
      </w:r>
      <w:r>
        <w:rPr>
          <w:b/>
          <w:bCs/>
          <w:sz w:val="28"/>
        </w:rPr>
        <w:t>三．场地要求：空旷的大场地、有两棵距离不超过</w:t>
      </w:r>
      <w:r>
        <w:rPr>
          <w:b/>
          <w:bCs/>
          <w:sz w:val="28"/>
        </w:rPr>
        <w:t>4</w:t>
      </w:r>
      <w:r>
        <w:rPr>
          <w:b/>
          <w:bCs/>
          <w:sz w:val="28"/>
        </w:rPr>
        <w:t>米的树</w:t>
      </w:r>
      <w:r>
        <w:rPr>
          <w:b/>
          <w:bCs/>
          <w:sz w:val="28"/>
        </w:rPr>
        <w:t xml:space="preserve"> </w:t>
      </w:r>
      <w:r>
        <w:rPr>
          <w:b/>
          <w:bCs/>
          <w:sz w:val="28"/>
        </w:rPr>
        <w:br/>
      </w:r>
      <w:r>
        <w:rPr>
          <w:b/>
          <w:bCs/>
          <w:sz w:val="28"/>
        </w:rPr>
        <w:lastRenderedPageBreak/>
        <w:t>四．详细游戏规则：在两棵树之间用绳子织起的网，有大小形状都不规则的十九个洞口，假想为有高压的网丝，在规定的时间内，队员要互相配合在不碰触到网子的情况下全部穿过去，并且穿过的洞口不能再过人，而碰到</w:t>
      </w:r>
      <w:r>
        <w:rPr>
          <w:b/>
          <w:bCs/>
          <w:sz w:val="28"/>
        </w:rPr>
        <w:t>“</w:t>
      </w:r>
      <w:r>
        <w:rPr>
          <w:b/>
          <w:bCs/>
          <w:sz w:val="28"/>
        </w:rPr>
        <w:t>高压网</w:t>
      </w:r>
      <w:r>
        <w:rPr>
          <w:b/>
          <w:bCs/>
          <w:sz w:val="28"/>
        </w:rPr>
        <w:t>”</w:t>
      </w:r>
      <w:r>
        <w:rPr>
          <w:b/>
          <w:bCs/>
          <w:sz w:val="28"/>
        </w:rPr>
        <w:t>就表示任务失败，需要重</w:t>
      </w:r>
      <w:r>
        <w:rPr>
          <w:b/>
          <w:bCs/>
          <w:sz w:val="28"/>
        </w:rPr>
        <w:t>新再来。在接到任务后，队长和队员充分发挥大家的智慧，广纳建议，制定穿越计划，共同协商协作，把每个人或抬着或扛着安全送过网洞，每次的成功换来的是大家的欢呼雀跃，最后所有的队员都顺利穿过了</w:t>
      </w:r>
      <w:r>
        <w:rPr>
          <w:b/>
          <w:bCs/>
          <w:sz w:val="28"/>
        </w:rPr>
        <w:t>“</w:t>
      </w:r>
      <w:r>
        <w:rPr>
          <w:b/>
          <w:bCs/>
          <w:sz w:val="28"/>
        </w:rPr>
        <w:t>生死网</w:t>
      </w:r>
      <w:r>
        <w:rPr>
          <w:b/>
          <w:bCs/>
          <w:sz w:val="28"/>
        </w:rPr>
        <w:t>”</w:t>
      </w:r>
      <w:r>
        <w:rPr>
          <w:b/>
          <w:bCs/>
          <w:sz w:val="28"/>
        </w:rPr>
        <w:t>。</w:t>
      </w:r>
      <w:r>
        <w:rPr>
          <w:b/>
          <w:bCs/>
          <w:sz w:val="28"/>
        </w:rPr>
        <w:t xml:space="preserve"> </w:t>
      </w:r>
      <w:r>
        <w:rPr>
          <w:b/>
          <w:bCs/>
          <w:sz w:val="28"/>
        </w:rPr>
        <w:br/>
      </w:r>
      <w:r>
        <w:rPr>
          <w:b/>
          <w:bCs/>
          <w:sz w:val="28"/>
        </w:rPr>
        <w:t>五．活动意义：整个游戏凸显的就是团队合作，无论多么好过的洞口一个人是不能保障通过的，而大家认为很难过的洞，在大家的合作下也都顺利通过了，可见团队的作用是很大的，一些看似无法做到的事情，在合作好的队伍中都是可以完成的，这个道理让大家在游戏中认识的更深入了。</w:t>
      </w:r>
      <w:r>
        <w:rPr>
          <w:b/>
          <w:bCs/>
          <w:sz w:val="28"/>
        </w:rPr>
        <w:t xml:space="preserve"> </w:t>
      </w:r>
      <w:r>
        <w:rPr>
          <w:b/>
          <w:bCs/>
          <w:sz w:val="28"/>
        </w:rPr>
        <w:br/>
      </w:r>
      <w:r w:rsidR="003B1203">
        <w:rPr>
          <w:b/>
          <w:bCs/>
          <w:noProof/>
          <w:sz w:val="28"/>
        </w:rPr>
        <w:drawing>
          <wp:inline distT="0" distB="0" distL="0" distR="0">
            <wp:extent cx="4762500" cy="3571875"/>
            <wp:effectExtent l="0" t="0" r="0" b="9525"/>
            <wp:docPr id="21" name="图片 2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Pr>
          <w:b/>
          <w:bCs/>
          <w:sz w:val="28"/>
        </w:rPr>
        <w:t xml:space="preserve"> </w:t>
      </w:r>
      <w:r>
        <w:rPr>
          <w:b/>
          <w:bCs/>
          <w:sz w:val="28"/>
        </w:rPr>
        <w:br/>
      </w:r>
      <w:r>
        <w:rPr>
          <w:b/>
          <w:bCs/>
          <w:sz w:val="28"/>
        </w:rPr>
        <w:lastRenderedPageBreak/>
        <w:br/>
      </w:r>
      <w:r>
        <w:rPr>
          <w:b/>
          <w:bCs/>
          <w:sz w:val="28"/>
        </w:rPr>
        <w:br/>
      </w:r>
      <w:r>
        <w:rPr>
          <w:b/>
          <w:bCs/>
          <w:sz w:val="28"/>
        </w:rPr>
        <w:br/>
      </w:r>
      <w:r>
        <w:rPr>
          <w:rStyle w:val="1Char"/>
          <w:rFonts w:hint="eastAsia"/>
        </w:rPr>
        <w:t>21</w:t>
      </w:r>
      <w:r>
        <w:rPr>
          <w:rStyle w:val="1Char"/>
        </w:rPr>
        <w:t>人椅</w:t>
      </w:r>
      <w:r>
        <w:rPr>
          <w:b/>
          <w:bCs/>
          <w:sz w:val="28"/>
        </w:rPr>
        <w:t xml:space="preserve"> </w:t>
      </w:r>
      <w:r>
        <w:rPr>
          <w:b/>
          <w:bCs/>
          <w:sz w:val="28"/>
        </w:rPr>
        <w:br/>
      </w:r>
      <w:r>
        <w:rPr>
          <w:b/>
          <w:bCs/>
          <w:sz w:val="28"/>
        </w:rPr>
        <w:t>一．游戏类型：团队游戏</w:t>
      </w:r>
      <w:r>
        <w:rPr>
          <w:b/>
          <w:bCs/>
          <w:sz w:val="28"/>
        </w:rPr>
        <w:t xml:space="preserve"> </w:t>
      </w:r>
      <w:r>
        <w:rPr>
          <w:b/>
          <w:bCs/>
          <w:sz w:val="28"/>
        </w:rPr>
        <w:br/>
      </w:r>
      <w:r>
        <w:rPr>
          <w:b/>
          <w:bCs/>
          <w:sz w:val="28"/>
        </w:rPr>
        <w:t>二．游戏目的</w:t>
      </w:r>
      <w:r>
        <w:rPr>
          <w:b/>
          <w:bCs/>
          <w:sz w:val="28"/>
        </w:rPr>
        <w:t xml:space="preserve"> </w:t>
      </w:r>
      <w:r>
        <w:rPr>
          <w:b/>
          <w:bCs/>
          <w:sz w:val="28"/>
        </w:rPr>
        <w:t>：从本游</w:t>
      </w:r>
      <w:r>
        <w:rPr>
          <w:b/>
          <w:bCs/>
          <w:sz w:val="28"/>
        </w:rPr>
        <w:t>戏中体验团队精神，要求在团队中的每一个人都要充分贡献自己的力量，不能存在任何偷懒、滥竽充数的思想。</w:t>
      </w:r>
      <w:r>
        <w:rPr>
          <w:b/>
          <w:bCs/>
          <w:sz w:val="28"/>
        </w:rPr>
        <w:t xml:space="preserve"> </w:t>
      </w:r>
      <w:r>
        <w:rPr>
          <w:b/>
          <w:bCs/>
          <w:sz w:val="28"/>
        </w:rPr>
        <w:br/>
      </w:r>
      <w:r>
        <w:rPr>
          <w:b/>
          <w:bCs/>
          <w:sz w:val="28"/>
        </w:rPr>
        <w:t>三．游戏规则和程序：</w:t>
      </w:r>
      <w:r>
        <w:rPr>
          <w:b/>
          <w:bCs/>
          <w:sz w:val="28"/>
        </w:rPr>
        <w:t xml:space="preserve"> </w:t>
      </w:r>
      <w:r>
        <w:rPr>
          <w:b/>
          <w:bCs/>
          <w:sz w:val="28"/>
        </w:rPr>
        <w:br/>
      </w:r>
      <w:r>
        <w:rPr>
          <w:b/>
          <w:bCs/>
          <w:sz w:val="28"/>
        </w:rPr>
        <w:t xml:space="preserve">    1</w:t>
      </w:r>
      <w:r>
        <w:rPr>
          <w:b/>
          <w:bCs/>
          <w:sz w:val="28"/>
        </w:rPr>
        <w:t>、所有的学员都应该围成一圈，每位学员都应该将他的手放在前面的学员的肩上；</w:t>
      </w:r>
      <w:r>
        <w:rPr>
          <w:b/>
          <w:bCs/>
          <w:sz w:val="28"/>
        </w:rPr>
        <w:t xml:space="preserve"> </w:t>
      </w:r>
      <w:r>
        <w:rPr>
          <w:b/>
          <w:bCs/>
          <w:sz w:val="28"/>
        </w:rPr>
        <w:br/>
      </w:r>
      <w:r>
        <w:rPr>
          <w:b/>
          <w:bCs/>
          <w:sz w:val="28"/>
        </w:rPr>
        <w:t xml:space="preserve">    2</w:t>
      </w:r>
      <w:r>
        <w:rPr>
          <w:b/>
          <w:bCs/>
          <w:sz w:val="28"/>
        </w:rPr>
        <w:t>、听从训练者的指挥，然后每位学员都应该徐徐坐在他后面学员的大腿上；</w:t>
      </w:r>
      <w:r>
        <w:rPr>
          <w:b/>
          <w:bCs/>
          <w:sz w:val="28"/>
        </w:rPr>
        <w:t xml:space="preserve"> </w:t>
      </w:r>
      <w:r>
        <w:rPr>
          <w:b/>
          <w:bCs/>
          <w:sz w:val="28"/>
        </w:rPr>
        <w:br/>
      </w:r>
      <w:r>
        <w:rPr>
          <w:b/>
          <w:bCs/>
          <w:sz w:val="28"/>
        </w:rPr>
        <w:t xml:space="preserve">    3</w:t>
      </w:r>
      <w:r>
        <w:rPr>
          <w:b/>
          <w:bCs/>
          <w:sz w:val="28"/>
        </w:rPr>
        <w:t>、坐下之后，培训者可以再喊出相应的口号，例如齐心协力、勇往直前；</w:t>
      </w:r>
      <w:r>
        <w:rPr>
          <w:b/>
          <w:bCs/>
          <w:sz w:val="28"/>
        </w:rPr>
        <w:t xml:space="preserve"> </w:t>
      </w:r>
      <w:r>
        <w:rPr>
          <w:b/>
          <w:bCs/>
          <w:sz w:val="28"/>
        </w:rPr>
        <w:br/>
      </w:r>
      <w:r>
        <w:rPr>
          <w:b/>
          <w:bCs/>
          <w:sz w:val="28"/>
        </w:rPr>
        <w:t xml:space="preserve">    4</w:t>
      </w:r>
      <w:r>
        <w:rPr>
          <w:b/>
          <w:bCs/>
          <w:sz w:val="28"/>
        </w:rPr>
        <w:t>、可以以小组比赛的形式进行，看看那个小组可以坚持更长的时间，获胜的小组可以要求失败的小组表演节目；</w:t>
      </w:r>
      <w:r>
        <w:rPr>
          <w:b/>
          <w:bCs/>
          <w:sz w:val="28"/>
        </w:rPr>
        <w:t xml:space="preserve"> </w:t>
      </w:r>
      <w:r>
        <w:rPr>
          <w:b/>
          <w:bCs/>
          <w:sz w:val="28"/>
        </w:rPr>
        <w:br/>
      </w:r>
      <w:hyperlink r:id="rId44" w:history="1">
        <w:r>
          <w:rPr>
            <w:b/>
            <w:bCs/>
            <w:sz w:val="28"/>
          </w:rPr>
          <w:fldChar w:fldCharType="begin"/>
        </w:r>
        <w:r>
          <w:rPr>
            <w:b/>
            <w:bCs/>
            <w:sz w:val="28"/>
          </w:rPr>
          <w:instrText>INCLUDEPICTURE "http:/</w:instrText>
        </w:r>
        <w:r>
          <w:rPr>
            <w:b/>
            <w:bCs/>
            <w:sz w:val="28"/>
          </w:rPr>
          <w:instrText>/b51.photo.store.qq.com/http_imgload.cgi?/rurl4_b=3d65951ab3877ed4fd03ea06693b4e994aa2acc62645187f864ce90661baa271466640bb857f622d8117e43d74c3d7de55c8bd9e2633d28006e37fd83ee4cb1c168c401db6e85dcd8e9da8d99913b3357f483abe&amp;a=57&amp;b=51"</w:instrText>
        </w:r>
        <w:r>
          <w:rPr>
            <w:b/>
            <w:bCs/>
            <w:sz w:val="28"/>
          </w:rPr>
          <w:fldChar w:fldCharType="separate"/>
        </w:r>
        <w:r>
          <w:rPr>
            <w:b/>
            <w:bCs/>
            <w:sz w:val="28"/>
          </w:rPr>
          <w:fldChar w:fldCharType="end"/>
        </w:r>
      </w:hyperlink>
      <w:r>
        <w:rPr>
          <w:b/>
          <w:bCs/>
          <w:sz w:val="28"/>
        </w:rPr>
        <w:t xml:space="preserve"> </w:t>
      </w:r>
      <w:r w:rsidR="003B1203">
        <w:rPr>
          <w:b/>
          <w:bCs/>
          <w:noProof/>
          <w:sz w:val="28"/>
        </w:rPr>
        <w:drawing>
          <wp:inline distT="0" distB="0" distL="0" distR="0">
            <wp:extent cx="4867275" cy="3228975"/>
            <wp:effectExtent l="0" t="0" r="9525" b="9525"/>
            <wp:docPr id="22" name="图片 22" descr="DSC0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005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3228975"/>
                    </a:xfrm>
                    <a:prstGeom prst="rect">
                      <a:avLst/>
                    </a:prstGeom>
                    <a:noFill/>
                    <a:ln>
                      <a:noFill/>
                    </a:ln>
                  </pic:spPr>
                </pic:pic>
              </a:graphicData>
            </a:graphic>
          </wp:inline>
        </w:drawing>
      </w:r>
      <w:r>
        <w:rPr>
          <w:b/>
          <w:bCs/>
          <w:sz w:val="28"/>
        </w:rPr>
        <w:br/>
      </w:r>
      <w:r>
        <w:rPr>
          <w:b/>
          <w:bCs/>
          <w:sz w:val="28"/>
        </w:rPr>
        <w:br/>
      </w:r>
      <w:r>
        <w:rPr>
          <w:rStyle w:val="1Char"/>
          <w:rFonts w:hint="eastAsia"/>
        </w:rPr>
        <w:t>22</w:t>
      </w:r>
      <w:r>
        <w:rPr>
          <w:rStyle w:val="1Char"/>
        </w:rPr>
        <w:t>珠行万里</w:t>
      </w:r>
      <w:r>
        <w:rPr>
          <w:b/>
          <w:bCs/>
          <w:sz w:val="28"/>
        </w:rPr>
        <w:t xml:space="preserve"> </w:t>
      </w:r>
      <w:r>
        <w:rPr>
          <w:b/>
          <w:bCs/>
          <w:sz w:val="28"/>
        </w:rPr>
        <w:br/>
      </w:r>
      <w:r>
        <w:rPr>
          <w:b/>
          <w:bCs/>
          <w:sz w:val="28"/>
        </w:rPr>
        <w:t>一、游戏简介：整个团队每</w:t>
      </w:r>
      <w:r>
        <w:rPr>
          <w:b/>
          <w:bCs/>
          <w:sz w:val="28"/>
        </w:rPr>
        <w:t>个队员手拿一根半圆形的球槽，将球连续传动（滚动）到下一个队员的球槽中，并迅速地排到队伍的末端，继续传送前方队员传来的球，直到球安全的到达指定的目的地为止。</w:t>
      </w:r>
      <w:r>
        <w:rPr>
          <w:b/>
          <w:bCs/>
          <w:sz w:val="28"/>
        </w:rPr>
        <w:t xml:space="preserve"> </w:t>
      </w:r>
      <w:r>
        <w:rPr>
          <w:b/>
          <w:bCs/>
          <w:sz w:val="28"/>
        </w:rPr>
        <w:br/>
      </w:r>
      <w:r>
        <w:rPr>
          <w:b/>
          <w:bCs/>
          <w:sz w:val="28"/>
        </w:rPr>
        <w:t>二、游戏人数：１２－１６人</w:t>
      </w:r>
      <w:r>
        <w:rPr>
          <w:b/>
          <w:bCs/>
          <w:sz w:val="28"/>
        </w:rPr>
        <w:t xml:space="preserve"> </w:t>
      </w:r>
      <w:r>
        <w:rPr>
          <w:b/>
          <w:bCs/>
          <w:sz w:val="28"/>
        </w:rPr>
        <w:br/>
      </w:r>
      <w:r>
        <w:rPr>
          <w:b/>
          <w:bCs/>
          <w:sz w:val="28"/>
        </w:rPr>
        <w:t>三、场地要求：空旷的平地</w:t>
      </w:r>
      <w:r>
        <w:rPr>
          <w:b/>
          <w:bCs/>
          <w:sz w:val="28"/>
        </w:rPr>
        <w:t xml:space="preserve"> </w:t>
      </w:r>
      <w:r>
        <w:rPr>
          <w:b/>
          <w:bCs/>
          <w:sz w:val="28"/>
        </w:rPr>
        <w:br/>
      </w:r>
      <w:r>
        <w:rPr>
          <w:b/>
          <w:bCs/>
          <w:sz w:val="28"/>
        </w:rPr>
        <w:t>四、需要器材：乒乓球、球槽</w:t>
      </w:r>
      <w:r>
        <w:rPr>
          <w:b/>
          <w:bCs/>
          <w:sz w:val="28"/>
        </w:rPr>
        <w:t xml:space="preserve"> </w:t>
      </w:r>
      <w:r>
        <w:rPr>
          <w:b/>
          <w:bCs/>
          <w:sz w:val="28"/>
        </w:rPr>
        <w:br/>
      </w:r>
      <w:r>
        <w:rPr>
          <w:b/>
          <w:bCs/>
          <w:sz w:val="28"/>
        </w:rPr>
        <w:t>五、游戏时间：约</w:t>
      </w:r>
      <w:r>
        <w:rPr>
          <w:b/>
          <w:bCs/>
          <w:sz w:val="28"/>
        </w:rPr>
        <w:t>40</w:t>
      </w:r>
      <w:r>
        <w:rPr>
          <w:b/>
          <w:bCs/>
          <w:sz w:val="28"/>
        </w:rPr>
        <w:t>分钟</w:t>
      </w:r>
      <w:r>
        <w:rPr>
          <w:b/>
          <w:bCs/>
          <w:sz w:val="28"/>
        </w:rPr>
        <w:t xml:space="preserve"> </w:t>
      </w:r>
      <w:r>
        <w:rPr>
          <w:b/>
          <w:bCs/>
          <w:sz w:val="28"/>
        </w:rPr>
        <w:br/>
      </w:r>
      <w:r>
        <w:rPr>
          <w:b/>
          <w:bCs/>
          <w:sz w:val="28"/>
        </w:rPr>
        <w:t>六、活动目标：感受团队间有效的配合，衔接以及自我控制能力，为共同的目的以及团队的责任感做好每一个环节。</w:t>
      </w:r>
      <w:r>
        <w:rPr>
          <w:b/>
          <w:bCs/>
          <w:sz w:val="28"/>
        </w:rPr>
        <w:t xml:space="preserve"> </w:t>
      </w:r>
      <w:r>
        <w:rPr>
          <w:b/>
          <w:bCs/>
          <w:sz w:val="28"/>
        </w:rPr>
        <w:br/>
      </w:r>
      <w:r w:rsidR="003B1203">
        <w:rPr>
          <w:b/>
          <w:bCs/>
          <w:noProof/>
          <w:sz w:val="28"/>
        </w:rPr>
        <w:lastRenderedPageBreak/>
        <w:drawing>
          <wp:inline distT="0" distB="0" distL="0" distR="0">
            <wp:extent cx="4838700" cy="3752850"/>
            <wp:effectExtent l="0" t="0" r="0" b="0"/>
            <wp:docPr id="23" name="图片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8700" cy="3752850"/>
                    </a:xfrm>
                    <a:prstGeom prst="rect">
                      <a:avLst/>
                    </a:prstGeom>
                    <a:noFill/>
                    <a:ln>
                      <a:noFill/>
                    </a:ln>
                  </pic:spPr>
                </pic:pic>
              </a:graphicData>
            </a:graphic>
          </wp:inline>
        </w:drawing>
      </w:r>
      <w:r>
        <w:rPr>
          <w:b/>
          <w:bCs/>
          <w:sz w:val="28"/>
        </w:rPr>
        <w:t xml:space="preserve"> </w:t>
      </w:r>
      <w:r>
        <w:rPr>
          <w:b/>
          <w:bCs/>
          <w:sz w:val="28"/>
        </w:rPr>
        <w:br/>
      </w:r>
      <w:r>
        <w:rPr>
          <w:b/>
          <w:bCs/>
          <w:sz w:val="28"/>
        </w:rPr>
        <w:br/>
      </w:r>
      <w:r>
        <w:rPr>
          <w:b/>
          <w:bCs/>
          <w:sz w:val="28"/>
        </w:rPr>
        <w:br/>
      </w:r>
      <w:r>
        <w:rPr>
          <w:b/>
          <w:bCs/>
          <w:sz w:val="28"/>
        </w:rPr>
        <w:br/>
      </w:r>
      <w:r>
        <w:rPr>
          <w:rStyle w:val="1Char"/>
          <w:rFonts w:hint="eastAsia"/>
        </w:rPr>
        <w:t>23</w:t>
      </w:r>
      <w:r>
        <w:rPr>
          <w:rStyle w:val="1Char"/>
        </w:rPr>
        <w:t>疯狂的设计</w:t>
      </w:r>
      <w:r>
        <w:rPr>
          <w:b/>
          <w:bCs/>
          <w:sz w:val="28"/>
        </w:rPr>
        <w:t xml:space="preserve"> </w:t>
      </w:r>
      <w:r>
        <w:rPr>
          <w:b/>
          <w:bCs/>
          <w:sz w:val="28"/>
        </w:rPr>
        <w:br/>
      </w:r>
      <w:r>
        <w:rPr>
          <w:b/>
          <w:bCs/>
          <w:sz w:val="28"/>
        </w:rPr>
        <w:t>一、游戏类型：益智型、团体合作型</w:t>
      </w:r>
      <w:r>
        <w:rPr>
          <w:b/>
          <w:bCs/>
          <w:sz w:val="28"/>
        </w:rPr>
        <w:t xml:space="preserve"> </w:t>
      </w:r>
      <w:r>
        <w:rPr>
          <w:b/>
          <w:bCs/>
          <w:sz w:val="28"/>
        </w:rPr>
        <w:br/>
      </w:r>
      <w:r>
        <w:rPr>
          <w:b/>
          <w:bCs/>
          <w:sz w:val="28"/>
        </w:rPr>
        <w:t>二、游戏目的：增强组员的团体合作能</w:t>
      </w:r>
      <w:r>
        <w:rPr>
          <w:rFonts w:hint="eastAsia"/>
          <w:b/>
          <w:bCs/>
          <w:sz w:val="28"/>
        </w:rPr>
        <w:t>力</w:t>
      </w:r>
      <w:r>
        <w:rPr>
          <w:b/>
          <w:bCs/>
          <w:sz w:val="28"/>
        </w:rPr>
        <w:br/>
      </w:r>
      <w:r>
        <w:rPr>
          <w:b/>
          <w:bCs/>
          <w:sz w:val="28"/>
        </w:rPr>
        <w:t>三、游戏人数：至少两个小组，每组</w:t>
      </w:r>
      <w:r>
        <w:rPr>
          <w:b/>
          <w:bCs/>
          <w:sz w:val="28"/>
        </w:rPr>
        <w:t>10</w:t>
      </w:r>
      <w:r>
        <w:rPr>
          <w:b/>
          <w:bCs/>
          <w:sz w:val="28"/>
        </w:rPr>
        <w:t>人左右</w:t>
      </w:r>
      <w:r>
        <w:rPr>
          <w:b/>
          <w:bCs/>
          <w:sz w:val="28"/>
        </w:rPr>
        <w:br/>
      </w:r>
      <w:r>
        <w:rPr>
          <w:b/>
          <w:bCs/>
          <w:sz w:val="28"/>
        </w:rPr>
        <w:t>四</w:t>
      </w:r>
      <w:r>
        <w:rPr>
          <w:b/>
          <w:bCs/>
          <w:sz w:val="28"/>
        </w:rPr>
        <w:t>、游戏道具：小纸条、笔（工作者提前准备）</w:t>
      </w:r>
      <w:r>
        <w:rPr>
          <w:b/>
          <w:bCs/>
          <w:sz w:val="28"/>
        </w:rPr>
        <w:br/>
      </w:r>
      <w:r>
        <w:rPr>
          <w:b/>
          <w:bCs/>
          <w:sz w:val="28"/>
        </w:rPr>
        <w:t>五、游戏规则：</w:t>
      </w:r>
      <w:r>
        <w:rPr>
          <w:b/>
          <w:bCs/>
          <w:sz w:val="28"/>
        </w:rPr>
        <w:br/>
      </w:r>
      <w:r>
        <w:rPr>
          <w:b/>
          <w:bCs/>
          <w:sz w:val="28"/>
        </w:rPr>
        <w:t>第一轮：小组成员派一个代表抽出一个工作者提前准备的</w:t>
      </w:r>
      <w:r>
        <w:rPr>
          <w:b/>
          <w:bCs/>
          <w:sz w:val="28"/>
        </w:rPr>
        <w:t>26</w:t>
      </w:r>
      <w:r>
        <w:rPr>
          <w:b/>
          <w:bCs/>
          <w:sz w:val="28"/>
        </w:rPr>
        <w:t>个字母中的两个，然后用最短的时间摆出这个字母。</w:t>
      </w:r>
      <w:r>
        <w:rPr>
          <w:b/>
          <w:bCs/>
          <w:sz w:val="28"/>
        </w:rPr>
        <w:br/>
      </w:r>
      <w:r>
        <w:rPr>
          <w:b/>
          <w:bCs/>
          <w:sz w:val="28"/>
        </w:rPr>
        <w:t>第二轮：小组成员派一个代表抽出一个工作者提前准备的一个单词，</w:t>
      </w:r>
      <w:r>
        <w:rPr>
          <w:b/>
          <w:bCs/>
          <w:sz w:val="28"/>
        </w:rPr>
        <w:lastRenderedPageBreak/>
        <w:t>然后用最短的时间摆出这个单词。</w:t>
      </w:r>
      <w:r>
        <w:rPr>
          <w:b/>
          <w:bCs/>
          <w:sz w:val="28"/>
        </w:rPr>
        <w:br/>
      </w:r>
      <w:r>
        <w:rPr>
          <w:b/>
          <w:bCs/>
          <w:sz w:val="28"/>
        </w:rPr>
        <w:t>六、游戏时间：</w:t>
      </w:r>
      <w:r>
        <w:rPr>
          <w:b/>
          <w:bCs/>
          <w:sz w:val="28"/>
        </w:rPr>
        <w:t>30</w:t>
      </w:r>
      <w:r>
        <w:rPr>
          <w:b/>
          <w:bCs/>
          <w:sz w:val="28"/>
        </w:rPr>
        <w:t>分钟</w:t>
      </w:r>
      <w:r>
        <w:rPr>
          <w:b/>
          <w:bCs/>
          <w:sz w:val="28"/>
        </w:rPr>
        <w:br/>
      </w:r>
      <w:r>
        <w:rPr>
          <w:b/>
          <w:bCs/>
          <w:sz w:val="28"/>
        </w:rPr>
        <w:br/>
      </w:r>
      <w:r>
        <w:rPr>
          <w:b/>
          <w:bCs/>
          <w:sz w:val="28"/>
        </w:rPr>
        <w:br/>
      </w:r>
      <w:r w:rsidR="003B1203">
        <w:rPr>
          <w:b/>
          <w:bCs/>
          <w:noProof/>
          <w:sz w:val="28"/>
        </w:rPr>
        <w:drawing>
          <wp:inline distT="0" distB="0" distL="0" distR="0">
            <wp:extent cx="4171950" cy="2962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1950" cy="2962275"/>
                    </a:xfrm>
                    <a:prstGeom prst="rect">
                      <a:avLst/>
                    </a:prstGeom>
                    <a:noFill/>
                    <a:ln>
                      <a:noFill/>
                    </a:ln>
                  </pic:spPr>
                </pic:pic>
              </a:graphicData>
            </a:graphic>
          </wp:inline>
        </w:drawing>
      </w:r>
      <w:r>
        <w:rPr>
          <w:b/>
          <w:bCs/>
          <w:sz w:val="28"/>
        </w:rPr>
        <w:br/>
      </w:r>
      <w:r>
        <w:rPr>
          <w:b/>
          <w:bCs/>
          <w:sz w:val="28"/>
        </w:rPr>
        <w:br/>
      </w:r>
      <w:r>
        <w:rPr>
          <w:b/>
          <w:bCs/>
          <w:sz w:val="28"/>
        </w:rPr>
        <w:br/>
      </w:r>
      <w:r>
        <w:rPr>
          <w:b/>
          <w:bCs/>
          <w:sz w:val="28"/>
        </w:rPr>
        <w:br/>
      </w:r>
      <w:r>
        <w:rPr>
          <w:rStyle w:val="1Char"/>
          <w:rFonts w:hint="eastAsia"/>
        </w:rPr>
        <w:t>24</w:t>
      </w:r>
      <w:r>
        <w:rPr>
          <w:rStyle w:val="1Char"/>
        </w:rPr>
        <w:t>杀人游戏</w:t>
      </w:r>
      <w:r>
        <w:rPr>
          <w:b/>
          <w:bCs/>
          <w:sz w:val="28"/>
        </w:rPr>
        <w:br/>
      </w:r>
      <w:r>
        <w:rPr>
          <w:b/>
          <w:bCs/>
          <w:sz w:val="28"/>
        </w:rPr>
        <w:br/>
      </w:r>
      <w:r>
        <w:rPr>
          <w:b/>
          <w:bCs/>
          <w:sz w:val="28"/>
        </w:rPr>
        <w:t>一</w:t>
      </w:r>
      <w:r>
        <w:rPr>
          <w:b/>
          <w:bCs/>
          <w:sz w:val="28"/>
        </w:rPr>
        <w:t xml:space="preserve"> </w:t>
      </w:r>
      <w:r>
        <w:rPr>
          <w:b/>
          <w:bCs/>
          <w:sz w:val="28"/>
        </w:rPr>
        <w:t>、游戏类型：心理游戏、策略游戏</w:t>
      </w:r>
      <w:r>
        <w:rPr>
          <w:b/>
          <w:bCs/>
          <w:sz w:val="28"/>
        </w:rPr>
        <w:br/>
      </w:r>
      <w:r>
        <w:rPr>
          <w:b/>
          <w:bCs/>
          <w:sz w:val="28"/>
        </w:rPr>
        <w:t>二、游戏特点：</w:t>
      </w:r>
      <w:r>
        <w:rPr>
          <w:b/>
          <w:bCs/>
          <w:sz w:val="28"/>
        </w:rPr>
        <w:br/>
      </w:r>
      <w:r>
        <w:rPr>
          <w:b/>
          <w:bCs/>
          <w:sz w:val="28"/>
        </w:rPr>
        <w:t xml:space="preserve">        1.</w:t>
      </w:r>
      <w:r>
        <w:rPr>
          <w:b/>
          <w:bCs/>
          <w:sz w:val="28"/>
        </w:rPr>
        <w:t>简单易学：任何人只要明白规则或看别人玩过一盘，马上就会玩了。</w:t>
      </w:r>
      <w:r>
        <w:rPr>
          <w:b/>
          <w:bCs/>
          <w:sz w:val="28"/>
        </w:rPr>
        <w:br/>
      </w:r>
      <w:r>
        <w:rPr>
          <w:b/>
          <w:bCs/>
          <w:sz w:val="28"/>
        </w:rPr>
        <w:t xml:space="preserve">        2.</w:t>
      </w:r>
      <w:r>
        <w:rPr>
          <w:b/>
          <w:bCs/>
          <w:sz w:val="28"/>
        </w:rPr>
        <w:t>参与性强：只要认真对待所扮演的角色，无论是老朋友还</w:t>
      </w:r>
      <w:r>
        <w:rPr>
          <w:b/>
          <w:bCs/>
          <w:sz w:val="28"/>
        </w:rPr>
        <w:lastRenderedPageBreak/>
        <w:t>是第一</w:t>
      </w:r>
      <w:r>
        <w:rPr>
          <w:b/>
          <w:bCs/>
          <w:sz w:val="28"/>
        </w:rPr>
        <w:t>次见面的新朋友，马上会</w:t>
      </w:r>
      <w:r>
        <w:rPr>
          <w:b/>
          <w:bCs/>
          <w:sz w:val="28"/>
        </w:rPr>
        <w:t>“</w:t>
      </w:r>
      <w:r>
        <w:rPr>
          <w:b/>
          <w:bCs/>
          <w:sz w:val="28"/>
        </w:rPr>
        <w:t>杀</w:t>
      </w:r>
      <w:r>
        <w:rPr>
          <w:b/>
          <w:bCs/>
          <w:sz w:val="28"/>
        </w:rPr>
        <w:t>”</w:t>
      </w:r>
      <w:r>
        <w:rPr>
          <w:b/>
          <w:bCs/>
          <w:sz w:val="28"/>
        </w:rPr>
        <w:t>成一片。</w:t>
      </w:r>
      <w:r>
        <w:rPr>
          <w:b/>
          <w:bCs/>
          <w:sz w:val="28"/>
        </w:rPr>
        <w:br/>
      </w:r>
      <w:r>
        <w:rPr>
          <w:b/>
          <w:bCs/>
          <w:sz w:val="28"/>
        </w:rPr>
        <w:t>三、游戏环境：室内室外均可，最好大家围坐一起。光线暗一点效果更好。</w:t>
      </w:r>
      <w:r>
        <w:rPr>
          <w:b/>
          <w:bCs/>
          <w:sz w:val="28"/>
        </w:rPr>
        <w:br/>
      </w:r>
      <w:r>
        <w:rPr>
          <w:b/>
          <w:bCs/>
          <w:sz w:val="28"/>
        </w:rPr>
        <w:t>四、游戏人物：</w:t>
      </w:r>
      <w:r>
        <w:rPr>
          <w:b/>
          <w:bCs/>
          <w:sz w:val="28"/>
        </w:rPr>
        <w:br/>
      </w:r>
      <w:r>
        <w:rPr>
          <w:b/>
          <w:bCs/>
          <w:sz w:val="28"/>
        </w:rPr>
        <w:t xml:space="preserve">　　法官：控制游戏进程的人。明确每个人的身份，要做到绝对公正。</w:t>
      </w:r>
      <w:r>
        <w:rPr>
          <w:b/>
          <w:bCs/>
          <w:sz w:val="28"/>
        </w:rPr>
        <w:br/>
      </w:r>
      <w:r>
        <w:rPr>
          <w:b/>
          <w:bCs/>
          <w:sz w:val="28"/>
        </w:rPr>
        <w:t xml:space="preserve">　　杀手：白天隐藏在好人中间；黑夜出来杀人。被杀后没有遗言，并不得再发言。</w:t>
      </w:r>
      <w:r>
        <w:rPr>
          <w:b/>
          <w:bCs/>
          <w:sz w:val="28"/>
        </w:rPr>
        <w:br/>
      </w:r>
      <w:r>
        <w:rPr>
          <w:b/>
          <w:bCs/>
          <w:sz w:val="28"/>
        </w:rPr>
        <w:t xml:space="preserve">　　好人：白天和大家一起抓出坏人；黑夜闭眼，对杀手行凶完全不知；被杀后有遗言，然后不得再发言。</w:t>
      </w:r>
      <w:r>
        <w:rPr>
          <w:b/>
          <w:bCs/>
          <w:sz w:val="28"/>
        </w:rPr>
        <w:br/>
      </w:r>
      <w:r>
        <w:rPr>
          <w:b/>
          <w:bCs/>
          <w:sz w:val="28"/>
        </w:rPr>
        <w:t>五、游戏规则：</w:t>
      </w:r>
      <w:r>
        <w:rPr>
          <w:b/>
          <w:bCs/>
          <w:sz w:val="28"/>
        </w:rPr>
        <w:br/>
      </w:r>
      <w:r>
        <w:rPr>
          <w:b/>
          <w:bCs/>
          <w:sz w:val="28"/>
        </w:rPr>
        <w:t xml:space="preserve">　　以</w:t>
      </w:r>
      <w:r>
        <w:rPr>
          <w:b/>
          <w:bCs/>
          <w:sz w:val="28"/>
        </w:rPr>
        <w:t>9</w:t>
      </w:r>
      <w:r>
        <w:rPr>
          <w:b/>
          <w:bCs/>
          <w:sz w:val="28"/>
        </w:rPr>
        <w:t>人为例</w:t>
      </w:r>
      <w:r>
        <w:rPr>
          <w:b/>
          <w:bCs/>
          <w:sz w:val="28"/>
        </w:rPr>
        <w:br/>
      </w:r>
      <w:r>
        <w:rPr>
          <w:b/>
          <w:bCs/>
          <w:sz w:val="28"/>
        </w:rPr>
        <w:t xml:space="preserve">　　</w:t>
      </w:r>
      <w:r>
        <w:rPr>
          <w:b/>
          <w:bCs/>
          <w:sz w:val="28"/>
        </w:rPr>
        <w:t>1</w:t>
      </w:r>
      <w:r>
        <w:rPr>
          <w:b/>
          <w:bCs/>
          <w:sz w:val="28"/>
        </w:rPr>
        <w:t>、根据人数准备好</w:t>
      </w:r>
      <w:r>
        <w:rPr>
          <w:b/>
          <w:bCs/>
          <w:sz w:val="28"/>
        </w:rPr>
        <w:t>9</w:t>
      </w:r>
      <w:r>
        <w:rPr>
          <w:b/>
          <w:bCs/>
          <w:sz w:val="28"/>
        </w:rPr>
        <w:t>张牌，按照不同的花色事前规定好法官</w:t>
      </w:r>
      <w:r>
        <w:rPr>
          <w:b/>
          <w:bCs/>
          <w:sz w:val="28"/>
        </w:rPr>
        <w:t>1</w:t>
      </w:r>
      <w:r>
        <w:rPr>
          <w:b/>
          <w:bCs/>
          <w:sz w:val="28"/>
        </w:rPr>
        <w:t>人、杀手</w:t>
      </w:r>
      <w:r>
        <w:rPr>
          <w:b/>
          <w:bCs/>
          <w:sz w:val="28"/>
        </w:rPr>
        <w:t>2</w:t>
      </w:r>
      <w:r>
        <w:rPr>
          <w:b/>
          <w:bCs/>
          <w:sz w:val="28"/>
        </w:rPr>
        <w:t>人、好人</w:t>
      </w:r>
      <w:r>
        <w:rPr>
          <w:b/>
          <w:bCs/>
          <w:sz w:val="28"/>
        </w:rPr>
        <w:t>6</w:t>
      </w:r>
      <w:r>
        <w:rPr>
          <w:b/>
          <w:bCs/>
          <w:sz w:val="28"/>
        </w:rPr>
        <w:t>人。</w:t>
      </w:r>
      <w:r>
        <w:rPr>
          <w:b/>
          <w:bCs/>
          <w:sz w:val="28"/>
        </w:rPr>
        <w:br/>
      </w:r>
      <w:r>
        <w:rPr>
          <w:b/>
          <w:bCs/>
          <w:sz w:val="28"/>
        </w:rPr>
        <w:t xml:space="preserve">　　</w:t>
      </w:r>
      <w:r>
        <w:rPr>
          <w:b/>
          <w:bCs/>
          <w:sz w:val="28"/>
        </w:rPr>
        <w:t>2</w:t>
      </w:r>
      <w:r>
        <w:rPr>
          <w:b/>
          <w:bCs/>
          <w:sz w:val="28"/>
        </w:rPr>
        <w:t>、每人取一张牌，明确自己的身份</w:t>
      </w:r>
      <w:r>
        <w:rPr>
          <w:b/>
          <w:bCs/>
          <w:sz w:val="28"/>
        </w:rPr>
        <w:t>，除法官外，不要让任何人知道。</w:t>
      </w:r>
      <w:r>
        <w:rPr>
          <w:b/>
          <w:bCs/>
          <w:sz w:val="28"/>
        </w:rPr>
        <w:br/>
      </w:r>
      <w:r>
        <w:rPr>
          <w:b/>
          <w:bCs/>
          <w:sz w:val="28"/>
        </w:rPr>
        <w:t xml:space="preserve">　　</w:t>
      </w:r>
      <w:r>
        <w:rPr>
          <w:b/>
          <w:bCs/>
          <w:sz w:val="28"/>
        </w:rPr>
        <w:t>3</w:t>
      </w:r>
      <w:r>
        <w:rPr>
          <w:b/>
          <w:bCs/>
          <w:sz w:val="28"/>
        </w:rPr>
        <w:t>、法官宣布：所有人闭上眼睛，杀手睁眼相互认识。</w:t>
      </w:r>
      <w:r>
        <w:rPr>
          <w:b/>
          <w:bCs/>
          <w:sz w:val="28"/>
        </w:rPr>
        <w:br/>
      </w:r>
      <w:r>
        <w:rPr>
          <w:b/>
          <w:bCs/>
          <w:sz w:val="28"/>
        </w:rPr>
        <w:t xml:space="preserve">　　</w:t>
      </w:r>
      <w:r>
        <w:rPr>
          <w:b/>
          <w:bCs/>
          <w:sz w:val="28"/>
        </w:rPr>
        <w:t>4</w:t>
      </w:r>
      <w:r>
        <w:rPr>
          <w:b/>
          <w:bCs/>
          <w:sz w:val="28"/>
        </w:rPr>
        <w:t>、法官知道谁是杀手后，宣布：杀手闭眼，所有人睁眼。</w:t>
      </w:r>
      <w:r>
        <w:rPr>
          <w:b/>
          <w:bCs/>
          <w:sz w:val="28"/>
        </w:rPr>
        <w:br/>
      </w:r>
      <w:r>
        <w:rPr>
          <w:b/>
          <w:bCs/>
          <w:sz w:val="28"/>
        </w:rPr>
        <w:t xml:space="preserve">　　</w:t>
      </w:r>
      <w:r>
        <w:rPr>
          <w:b/>
          <w:bCs/>
          <w:sz w:val="28"/>
        </w:rPr>
        <w:t>5</w:t>
      </w:r>
      <w:r>
        <w:rPr>
          <w:b/>
          <w:bCs/>
          <w:sz w:val="28"/>
        </w:rPr>
        <w:t>、下面开始个人发表意见，按照座位顺序依次发言，相互指正，找出坏人。</w:t>
      </w:r>
      <w:r>
        <w:rPr>
          <w:b/>
          <w:bCs/>
          <w:sz w:val="28"/>
        </w:rPr>
        <w:br/>
      </w:r>
      <w:r>
        <w:rPr>
          <w:b/>
          <w:bCs/>
          <w:sz w:val="28"/>
        </w:rPr>
        <w:t xml:space="preserve">　　</w:t>
      </w:r>
      <w:r>
        <w:rPr>
          <w:b/>
          <w:bCs/>
          <w:sz w:val="28"/>
        </w:rPr>
        <w:t>6</w:t>
      </w:r>
      <w:r>
        <w:rPr>
          <w:b/>
          <w:bCs/>
          <w:sz w:val="28"/>
        </w:rPr>
        <w:t>、所有人发言完毕后，被指正最多的人有一次为自己申辩的机会。</w:t>
      </w:r>
      <w:r>
        <w:rPr>
          <w:b/>
          <w:bCs/>
          <w:sz w:val="28"/>
        </w:rPr>
        <w:br/>
      </w:r>
      <w:r>
        <w:rPr>
          <w:b/>
          <w:bCs/>
          <w:sz w:val="28"/>
        </w:rPr>
        <w:lastRenderedPageBreak/>
        <w:t xml:space="preserve">　　</w:t>
      </w:r>
      <w:r>
        <w:rPr>
          <w:b/>
          <w:bCs/>
          <w:sz w:val="28"/>
        </w:rPr>
        <w:t>7</w:t>
      </w:r>
      <w:r>
        <w:rPr>
          <w:b/>
          <w:bCs/>
          <w:sz w:val="28"/>
        </w:rPr>
        <w:t>、申辩完毕后，大家举手投票决定是否处决这个人。没过半数则该人存活。</w:t>
      </w:r>
      <w:r>
        <w:rPr>
          <w:b/>
          <w:bCs/>
          <w:sz w:val="28"/>
        </w:rPr>
        <w:t>(</w:t>
      </w:r>
      <w:r>
        <w:rPr>
          <w:b/>
          <w:bCs/>
          <w:sz w:val="28"/>
        </w:rPr>
        <w:t>接</w:t>
      </w:r>
      <w:r>
        <w:rPr>
          <w:b/>
          <w:bCs/>
          <w:sz w:val="28"/>
        </w:rPr>
        <w:t>9)</w:t>
      </w:r>
      <w:r>
        <w:rPr>
          <w:b/>
          <w:bCs/>
          <w:sz w:val="28"/>
        </w:rPr>
        <w:br/>
      </w:r>
      <w:r>
        <w:rPr>
          <w:b/>
          <w:bCs/>
          <w:sz w:val="28"/>
        </w:rPr>
        <w:t xml:space="preserve">　　</w:t>
      </w:r>
      <w:r>
        <w:rPr>
          <w:b/>
          <w:bCs/>
          <w:sz w:val="28"/>
        </w:rPr>
        <w:t>8</w:t>
      </w:r>
      <w:r>
        <w:rPr>
          <w:b/>
          <w:bCs/>
          <w:sz w:val="28"/>
        </w:rPr>
        <w:t>、得票过半则处决，法官宣布亮牌，让大家明确是成功抓到一个杀手，还是错杀一个好人。如错杀好人则有最后的遗言，杀手则没遗言。</w:t>
      </w:r>
      <w:r>
        <w:rPr>
          <w:b/>
          <w:bCs/>
          <w:sz w:val="28"/>
        </w:rPr>
        <w:br/>
      </w:r>
      <w:r>
        <w:rPr>
          <w:b/>
          <w:bCs/>
          <w:sz w:val="28"/>
        </w:rPr>
        <w:t xml:space="preserve">　　</w:t>
      </w:r>
      <w:r>
        <w:rPr>
          <w:b/>
          <w:bCs/>
          <w:sz w:val="28"/>
        </w:rPr>
        <w:t>9</w:t>
      </w:r>
      <w:r>
        <w:rPr>
          <w:b/>
          <w:bCs/>
          <w:sz w:val="28"/>
        </w:rPr>
        <w:t>、法官宣布天</w:t>
      </w:r>
      <w:r>
        <w:rPr>
          <w:b/>
          <w:bCs/>
          <w:sz w:val="28"/>
        </w:rPr>
        <w:t>黑，所有人闭眼，杀手出来杀人。杀手用眼神相互交流，统一杀害的目标，并用眼神告诉法官杀谁。</w:t>
      </w:r>
      <w:r>
        <w:rPr>
          <w:b/>
          <w:bCs/>
          <w:sz w:val="28"/>
        </w:rPr>
        <w:br/>
      </w:r>
      <w:r>
        <w:rPr>
          <w:b/>
          <w:bCs/>
          <w:sz w:val="28"/>
        </w:rPr>
        <w:t xml:space="preserve">　　</w:t>
      </w:r>
      <w:r>
        <w:rPr>
          <w:b/>
          <w:bCs/>
          <w:sz w:val="28"/>
        </w:rPr>
        <w:t>10</w:t>
      </w:r>
      <w:r>
        <w:rPr>
          <w:b/>
          <w:bCs/>
          <w:sz w:val="28"/>
        </w:rPr>
        <w:t>、杀手杀人完毕后闭眼，所有人睁眼。法官宣布哪个好人被杀。被害人遗言。</w:t>
      </w:r>
      <w:r>
        <w:rPr>
          <w:b/>
          <w:bCs/>
          <w:sz w:val="28"/>
        </w:rPr>
        <w:br/>
      </w:r>
      <w:r>
        <w:rPr>
          <w:b/>
          <w:bCs/>
          <w:sz w:val="28"/>
        </w:rPr>
        <w:t xml:space="preserve">　　</w:t>
      </w:r>
      <w:r>
        <w:rPr>
          <w:b/>
          <w:bCs/>
          <w:sz w:val="28"/>
        </w:rPr>
        <w:t>11</w:t>
      </w:r>
      <w:r>
        <w:rPr>
          <w:b/>
          <w:bCs/>
          <w:sz w:val="28"/>
        </w:rPr>
        <w:t>、继续新一轮的讨论。因为大家都发过言了，并且也有人被指正，被杀害，因此线索会越来越多</w:t>
      </w:r>
      <w:r>
        <w:rPr>
          <w:b/>
          <w:bCs/>
          <w:sz w:val="28"/>
        </w:rPr>
        <w:t>……</w:t>
      </w:r>
      <w:r>
        <w:rPr>
          <w:b/>
          <w:bCs/>
          <w:sz w:val="28"/>
        </w:rPr>
        <w:t>思维会更活跃，讨论会更激</w:t>
      </w:r>
      <w:r>
        <w:rPr>
          <w:b/>
          <w:bCs/>
          <w:sz w:val="28"/>
        </w:rPr>
        <w:br/>
      </w:r>
      <w:r>
        <w:rPr>
          <w:b/>
          <w:bCs/>
          <w:sz w:val="28"/>
        </w:rPr>
        <w:t xml:space="preserve">　　</w:t>
      </w:r>
      <w:r>
        <w:rPr>
          <w:b/>
          <w:bCs/>
          <w:sz w:val="28"/>
        </w:rPr>
        <w:t>12</w:t>
      </w:r>
      <w:r>
        <w:rPr>
          <w:b/>
          <w:bCs/>
          <w:sz w:val="28"/>
        </w:rPr>
        <w:t>、如此重复，直到好人将杀手全部抓出，则好人获胜；如好人全部被害，则杀手获胜</w:t>
      </w:r>
    </w:p>
    <w:sectPr w:rsidR="007D349E">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49E" w:rsidRDefault="007D349E">
      <w:r>
        <w:separator/>
      </w:r>
    </w:p>
  </w:endnote>
  <w:endnote w:type="continuationSeparator" w:id="0">
    <w:p w:rsidR="007D349E" w:rsidRDefault="007D3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7D349E">
    <w:pPr>
      <w:pStyle w:val="a5"/>
      <w:framePr w:h="0" w:wrap="around" w:vAnchor="text" w:hAnchor="margin" w:xAlign="center" w:yAlign="top"/>
      <w:pBdr>
        <w:between w:val="none" w:sz="255" w:space="0" w:color="auto"/>
      </w:pBdr>
    </w:pPr>
    <w:r>
      <w:fldChar w:fldCharType="begin"/>
    </w:r>
    <w:r>
      <w:rPr>
        <w:rStyle w:val="a3"/>
      </w:rPr>
      <w:instrText xml:space="preserve"> PAGE  </w:instrText>
    </w:r>
    <w:r>
      <w:fldChar w:fldCharType="separate"/>
    </w:r>
    <w:r w:rsidR="003B1203">
      <w:rPr>
        <w:rStyle w:val="a3"/>
        <w:noProof/>
      </w:rPr>
      <w:t>1</w:t>
    </w:r>
    <w:r>
      <w:fldChar w:fldCharType="end"/>
    </w:r>
  </w:p>
  <w:p w:rsidR="00000000" w:rsidRDefault="007D349E">
    <w:pPr>
      <w:pStyle w:val="a5"/>
      <w:jc w:val="right"/>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49E" w:rsidRDefault="007D349E">
      <w:r>
        <w:separator/>
      </w:r>
    </w:p>
  </w:footnote>
  <w:footnote w:type="continuationSeparator" w:id="0">
    <w:p w:rsidR="007D349E" w:rsidRDefault="007D34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7D349E">
    <w:pPr>
      <w:pStyle w:val="a4"/>
      <w:jc w:val="right"/>
      <w:rPr>
        <w:rFonts w:hint="eastAsia"/>
        <w:sz w:val="28"/>
      </w:rPr>
    </w:pPr>
    <w:r>
      <w:rPr>
        <w:rFonts w:ascii="微软雅黑" w:eastAsia="微软雅黑" w:hAnsi="微软雅黑" w:hint="eastAsia"/>
        <w:sz w:val="28"/>
      </w:rPr>
      <w:t>素质拓展游戏大全</w:t>
    </w:r>
    <w:r>
      <w:rPr>
        <w:rFonts w:hint="eastAsia"/>
        <w:sz w:val="28"/>
      </w:rPr>
      <w:t xml:space="preserve">   </w:t>
    </w:r>
    <w:r w:rsidR="003B1203">
      <w:rPr>
        <w:rFonts w:hint="eastAsia"/>
        <w:noProof/>
        <w:sz w:val="28"/>
      </w:rPr>
      <w:drawing>
        <wp:inline distT="0" distB="0" distL="0" distR="0">
          <wp:extent cx="523875" cy="523875"/>
          <wp:effectExtent l="0" t="0" r="9525" b="9525"/>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start w:val="7"/>
      <w:numFmt w:val="chineseCounting"/>
      <w:suff w:val="nothing"/>
      <w:lvlText w:val="%1、"/>
      <w:lvlJc w:val="left"/>
    </w:lvl>
  </w:abstractNum>
  <w:abstractNum w:abstractNumId="1">
    <w:nsid w:val="00000007"/>
    <w:multiLevelType w:val="singleLevel"/>
    <w:tmpl w:val="00000007"/>
    <w:lvl w:ilvl="0">
      <w:start w:val="2"/>
      <w:numFmt w:val="chineseCounting"/>
      <w:suff w:val="nothing"/>
      <w:lvlText w:val="%1、"/>
      <w:lvlJc w:val="left"/>
    </w:lvl>
  </w:abstractNum>
  <w:abstractNum w:abstractNumId="2">
    <w:nsid w:val="00000008"/>
    <w:multiLevelType w:val="singleLevel"/>
    <w:tmpl w:val="00000008"/>
    <w:lvl w:ilvl="0">
      <w:start w:val="2"/>
      <w:numFmt w:val="chineseCounting"/>
      <w:suff w:val="nothing"/>
      <w:lvlText w:val="%1、"/>
      <w:lvlJc w:val="left"/>
    </w:lvl>
  </w:abstractNum>
  <w:abstractNum w:abstractNumId="3">
    <w:nsid w:val="00000009"/>
    <w:multiLevelType w:val="singleLevel"/>
    <w:tmpl w:val="00000009"/>
    <w:lvl w:ilvl="0">
      <w:start w:val="2"/>
      <w:numFmt w:val="chineseCounting"/>
      <w:suff w:val="nothing"/>
      <w:lvlText w:val="%1、"/>
      <w:lvlJc w:val="left"/>
    </w:lvl>
  </w:abstractNum>
  <w:abstractNum w:abstractNumId="4">
    <w:nsid w:val="0000000A"/>
    <w:multiLevelType w:val="singleLevel"/>
    <w:tmpl w:val="0000000A"/>
    <w:lvl w:ilvl="0">
      <w:start w:val="2"/>
      <w:numFmt w:val="chineseCounting"/>
      <w:suff w:val="nothing"/>
      <w:lvlText w:val="%1、"/>
      <w:lvlJc w:val="left"/>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B1203"/>
    <w:rsid w:val="007D3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spacing w:before="340" w:after="330" w:line="576" w:lineRule="auto"/>
      <w:outlineLvl w:val="0"/>
    </w:pPr>
    <w:rPr>
      <w:b/>
      <w:kern w:val="44"/>
      <w:sz w:val="44"/>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b/>
      <w:kern w:val="44"/>
      <w:sz w:val="44"/>
    </w:rPr>
  </w:style>
  <w:style w:type="character" w:styleId="a3">
    <w:name w:val="page number"/>
    <w:basedOn w:val="a0"/>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spacing w:before="340" w:after="330" w:line="576" w:lineRule="auto"/>
      <w:outlineLvl w:val="0"/>
    </w:pPr>
    <w:rPr>
      <w:b/>
      <w:kern w:val="44"/>
      <w:sz w:val="44"/>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b/>
      <w:kern w:val="44"/>
      <w:sz w:val="44"/>
    </w:rPr>
  </w:style>
  <w:style w:type="character" w:styleId="a3">
    <w:name w:val="page number"/>
    <w:basedOn w:val="a0"/>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b52.photo.store.qq.com/http_imgload.cgi?/rurl4_b=3d65951ab3877ed4fd03ea06693b4e99839810a3c28617c9692593610c4f8485ac317c7367233d44d7bf53ec9f669c7589429c56950d2d4c74aed698a5e4dd2c5b1ceeb96f20455af0b47903586a7f78b37b18f2&amp;a=47&amp;b=52" TargetMode="External"/><Relationship Id="rId39" Type="http://schemas.openxmlformats.org/officeDocument/2006/relationships/hyperlink" Target="http://b50.photo.store.qq.com/http_imgload.cgi?/rurl4_b=3d65951ab3877ed4fd03ea06693b4e99ca68327ce3ec1761118de5f1b2d415a1df4f8a81d981458856f4cb77882bc8e870e4620faa0ad978d3ea5aecc59b182a6f066b2b1e3741bb864abb6bb25c50de47ce853e&amp;a=52&amp;b=50" TargetMode="External"/><Relationship Id="rId3" Type="http://schemas.microsoft.com/office/2007/relationships/stylesWithEffects" Target="stylesWithEffects.xml"/><Relationship Id="rId21" Type="http://schemas.openxmlformats.org/officeDocument/2006/relationships/hyperlink" Target="http://b50.photo.store.qq.com/http_imgload.cgi?/rurl4_b=3d65951ab3877ed4fd03ea06693b4e9984ab0e82792f3fb5012c4cdc587742297e5b3c3e82d7f5078fb12e77be4c891ee25fbaf750717053ce1eca4899c0f059c773197677e255f8cc9ee6de3d4c7bdb699944bd&amp;a=45&amp;b=50" TargetMode="External"/><Relationship Id="rId34" Type="http://schemas.openxmlformats.org/officeDocument/2006/relationships/hyperlink" Target="http://www.jingguanybu.cn/data/file/527/635712186_5ec25574_SDC13245.JPG" TargetMode="External"/><Relationship Id="rId42" Type="http://schemas.openxmlformats.org/officeDocument/2006/relationships/hyperlink" Target="http://b57.photo.store.qq.com/http_imgload.cgi?/rurl4_b=3d65951ab3877ed4fd03ea06693b4e99d9b8900ea77d08a47db3b70e9d0b0429f3e011d1cef57f0ccdb1dacf3db66cfa15612ece077f8d91c07ae4753c488fe46f6e5bfc19f9ba458b4355832de861217a869c5d&amp;a=52&amp;b=57" TargetMode="External"/><Relationship Id="rId47" Type="http://schemas.openxmlformats.org/officeDocument/2006/relationships/image" Target="media/image22.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b51.photo.store.qq.com/http_imgload.cgi?/rurl4_b=3d65951ab3877ed4fd03ea06693b4e994f76f61698c306c9984c9c27099f126cc7d3ad8fcfde6ebec168f75802fc045a0e39ec046b46248dfd160d2d4df4420ec6c704c97f479ebf3c3a646aaff07fe58de7b41b&amp;a=49&amp;b=51" TargetMode="External"/><Relationship Id="rId25" Type="http://schemas.openxmlformats.org/officeDocument/2006/relationships/image" Target="media/image12.jpeg"/><Relationship Id="rId33" Type="http://schemas.openxmlformats.org/officeDocument/2006/relationships/hyperlink" Target="http://www.172xiaoyuan.com/juhuiyouxi/" TargetMode="External"/><Relationship Id="rId38" Type="http://schemas.openxmlformats.org/officeDocument/2006/relationships/image" Target="media/image18.jpeg"/><Relationship Id="rId46" Type="http://schemas.openxmlformats.org/officeDocument/2006/relationships/hyperlink" Target="http://b58.photo.store.qq.com/http_imgload.cgi?/rurl4_b=3d65951ab3877ed4fd03ea06693b4e9954f88de9ecae2b2c8070a2f90b24a414ec6fefb36fdaf463e1c0526811265ec38ba0cb52f4c02efaa2d15e109824ff048c9c5a8f1df5265b7fd23848cbe7122669206712&amp;a=50&amp;b=58"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b58.photo.store.qq.com/http_imgload.cgi?/rurl4_b=3d65951ab3877ed4fd03ea06693b4e99c54b80b73e76b5a3c91cd216536ae37b9d22fd7fe3e8f8cd62d0d5a9be156b0a47f300c3914695b43297b16d81190d27adf2044f1a3d67cd38cacbc02d63feee46dbcc3a&amp;a=50&amp;b=58" TargetMode="External"/><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b52.photo.store.qq.com/http_imgload.cgi?/rurl4_b=3d65951ab3877ed4fd03ea06693b4e9907a752979477a2a25f07e34d2a209481c59bd196d2b4f061d603b2980bd0723911415856ebd82261b1aa8d1c4c030e82af8f423720bec55bdfe680586d2c43d34cb78503&amp;a=52&amp;b=52" TargetMode="External"/><Relationship Id="rId32" Type="http://schemas.openxmlformats.org/officeDocument/2006/relationships/image" Target="media/image15.jpeg"/><Relationship Id="rId37" Type="http://schemas.openxmlformats.org/officeDocument/2006/relationships/image" Target="media/image17.png"/><Relationship Id="rId40" Type="http://schemas.openxmlformats.org/officeDocument/2006/relationships/hyperlink" Target="http://b52.photo.store.qq.com/http_imgload.cgi?/rurl4_b=3d65951ab3877ed4fd03ea06693b4e99691cded60613b5e64a8a8fd64fbec17eb0bce00e9efb05754cadab1542f543c11f1e370c8818bf7d625f46ed7f12ef70f457f524df44a339f7d278c740554762113da126&amp;a=52&amp;b=52" TargetMode="External"/><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b51.photo.store.qq.com/http_imgload.cgi?/rurl4_b=3d65951ab3877ed4fd03ea06693b4e99326b905160a3c27f7f37f35cf03bc5b5c6bbdcab00c96b1b11445bf744524cc3f137e116087dcc99e643f0966aa694445bec247089aff9b726e207c321c7840c9427741c&amp;a=52&amp;b=51" TargetMode="External"/><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b45.photo.store.qq.com/http_imgload.cgi?/rurl4_b=3d65951ab3877ed4fd03ea06693b4e990ec8a1d59f981996594eace5c870362a510cbcae9ea85d35c19dbbc7610e6faae002105ebf7b8b599e7712d282f1a34e56b58d6832c06deee7743556bc67b21df6f6aecd&amp;a=57&amp;b=45"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b52.photo.store.qq.com/http_imgload.cgi?/rurl4_b=3d65951ab3877ed4fd03ea06693b4e99c0f953471209b339c355d5fcf7802650f693374f9e9c7bea0f89f36054b1881a87b08fa29a5e0ada746114eb05558bff2793cfd168a892efdbcf03661e6edd10fd9ee6ea&amp;a=46&amp;b=52" TargetMode="External"/><Relationship Id="rId31" Type="http://schemas.openxmlformats.org/officeDocument/2006/relationships/hyperlink" Target="http://b45.photo.store.qq.com/http_imgload.cgi?/rurl4_b=3d65951ab3877ed4fd03ea06693b4e999dc4e90d1d83f332b19db005c67c3091778d89096782dc8734e1b07e3b08e6885c1576d8b3ad96e6694c41c4efc24553806beb1b336b5fae44bc7496c2f1ebeae00ef15d&amp;a=50&amp;b=45" TargetMode="External"/><Relationship Id="rId44" Type="http://schemas.openxmlformats.org/officeDocument/2006/relationships/hyperlink" Target="http://b51.photo.store.qq.com/http_imgload.cgi?/rurl4_b=3d65951ab3877ed4fd03ea06693b4e994aa2acc62645187f864ce90661baa271466640bb857f622d8117e43d74c3d7de55c8bd9e2633d28006e37fd83ee4cb1c168c401db6e85dcd8e9da8d99913b3357f483abe&amp;a=57&amp;b=5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yperlink" Target="http://www.172xiaoyuan.com/juhuiyouxi/"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3.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1545</Words>
  <Characters>8812</Characters>
  <Application>Microsoft Office Word</Application>
  <DocSecurity>0</DocSecurity>
  <PresentationFormat/>
  <Lines>73</Lines>
  <Paragraphs>20</Paragraphs>
  <Slides>0</Slides>
  <Notes>0</Notes>
  <HiddenSlides>0</HiddenSlides>
  <MMClips>0</MMClips>
  <ScaleCrop>false</ScaleCrop>
  <Company/>
  <LinksUpToDate>false</LinksUpToDate>
  <CharactersWithSpaces>10337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敌风火轮_x000b_一、项目类型：团队协作竞技型_x000b_二、道具要求：报纸、胶带_x000b_三、场地要求：一片空旷的大场地_x000b_四、游戏时间：10分钟左右_x000b_五、详细游戏玩法：12-15人一组利用报纸和胶带制作一个可以容纳全体团队成员的封闭式大圆环，将圆环立起来全队成员站到圆环上边走边滚动大圆环。_x000b_六、活动目的：本游戏主要为培养学员团结一致，密切合作，克服困难的团队精神；培养计划、组织、协调能力；培养服从指挥、一丝不苟的工作态度；增强队员间的相互信任和理解。</dc:title>
  <dc:creator>~乌日金~</dc:creator>
  <cp:lastModifiedBy>Aaron</cp:lastModifiedBy>
  <cp:revision>2</cp:revision>
  <cp:lastPrinted>1899-12-30T00:00:00Z</cp:lastPrinted>
  <dcterms:created xsi:type="dcterms:W3CDTF">2017-08-04T04:55:00Z</dcterms:created>
  <dcterms:modified xsi:type="dcterms:W3CDTF">2017-08-04T04:55:00Z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